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67DC2454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C653DB">
        <w:rPr>
          <w:rFonts w:ascii="Arial" w:eastAsia="Arial" w:hAnsi="Arial" w:cs="Arial"/>
          <w:b/>
          <w:sz w:val="24"/>
          <w:szCs w:val="24"/>
        </w:rPr>
        <w:t>2</w:t>
      </w:r>
      <w:r w:rsidR="00BA6CFB">
        <w:rPr>
          <w:rFonts w:ascii="Arial" w:eastAsia="Arial" w:hAnsi="Arial" w:cs="Arial"/>
          <w:b/>
          <w:sz w:val="24"/>
          <w:szCs w:val="24"/>
        </w:rPr>
        <w:t>12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2803AAFF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Februari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BA6CFB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BA6CFB">
              <w:rPr>
                <w:rFonts w:ascii="Arial" w:eastAsia="Arial" w:hAnsi="Arial" w:cs="Arial"/>
                <w:sz w:val="24"/>
                <w:szCs w:val="24"/>
              </w:rPr>
              <w:t>33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27AD7414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Februari</w:t>
            </w:r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BA6CFB"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BA6CFB">
              <w:rPr>
                <w:rFonts w:ascii="Arial" w:eastAsia="Arial" w:hAnsi="Arial" w:cs="Arial"/>
                <w:sz w:val="24"/>
                <w:szCs w:val="24"/>
              </w:rPr>
              <w:t>38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6D202EAB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>Battrai repeater Link UT tidak mengisi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671BD11A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Network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>UT Bengalon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13F036DF" w14:textId="53F2ED08" w:rsidR="00BA6CFB" w:rsidRDefault="0065342E" w:rsidP="00BA6CFB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>-    Pergantian Battrai</w:t>
            </w:r>
          </w:p>
          <w:p w14:paraId="7262B7D8" w14:textId="76CB4E00" w:rsidR="00BA6CFB" w:rsidRDefault="00BA6CFB" w:rsidP="00BA6CFB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Permbersihan solar panel</w:t>
            </w:r>
          </w:p>
          <w:p w14:paraId="68F34974" w14:textId="4EAA7E4A" w:rsidR="00BA6CFB" w:rsidRPr="00BA6CFB" w:rsidRDefault="00BA6CFB" w:rsidP="00BA6CFB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Pembersihan Semak Semak, daun di area repater</w:t>
            </w:r>
          </w:p>
          <w:p w14:paraId="3575067C" w14:textId="5D789049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346DA405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penggantian </w:t>
            </w:r>
            <w:r w:rsidR="00BA6CFB">
              <w:rPr>
                <w:rFonts w:ascii="Arial" w:eastAsia="Arial" w:hAnsi="Arial" w:cs="Arial"/>
                <w:spacing w:val="-7"/>
                <w:sz w:val="24"/>
                <w:szCs w:val="24"/>
              </w:rPr>
              <w:t>Battrai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9C8331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304CE"/>
    <w:rsid w:val="00A34624"/>
    <w:rsid w:val="00A6053B"/>
    <w:rsid w:val="00A713FA"/>
    <w:rsid w:val="00A71AAE"/>
    <w:rsid w:val="00A90B2D"/>
    <w:rsid w:val="00A97FEA"/>
    <w:rsid w:val="00B00599"/>
    <w:rsid w:val="00BA2CC3"/>
    <w:rsid w:val="00BA6AEC"/>
    <w:rsid w:val="00BA6CFB"/>
    <w:rsid w:val="00BC78CA"/>
    <w:rsid w:val="00BF0199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54</cp:revision>
  <cp:lastPrinted>2025-01-11T04:09:00Z</cp:lastPrinted>
  <dcterms:created xsi:type="dcterms:W3CDTF">2024-08-12T00:42:00Z</dcterms:created>
  <dcterms:modified xsi:type="dcterms:W3CDTF">2025-02-12T06:21:00Z</dcterms:modified>
</cp:coreProperties>
</file>