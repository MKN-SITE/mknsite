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84CF23" w14:textId="77777777" w:rsidR="00A34624" w:rsidRDefault="0065342E">
      <w:pPr>
        <w:spacing w:before="95"/>
        <w:ind w:left="6991"/>
      </w:pPr>
      <w:r>
        <w:rPr>
          <w:noProof/>
          <w:lang w:val="id-ID" w:eastAsia="id-ID"/>
        </w:rPr>
        <w:drawing>
          <wp:inline distT="0" distB="0" distL="0" distR="0" wp14:anchorId="541A7462" wp14:editId="15EFC472">
            <wp:extent cx="1304925" cy="933450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4925" cy="933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0B3BF8" w14:textId="77777777" w:rsidR="00A34624" w:rsidRDefault="00A34624">
      <w:pPr>
        <w:spacing w:before="6" w:line="180" w:lineRule="exact"/>
        <w:rPr>
          <w:sz w:val="19"/>
          <w:szCs w:val="19"/>
        </w:rPr>
      </w:pPr>
    </w:p>
    <w:p w14:paraId="44087328" w14:textId="77777777" w:rsidR="00A34624" w:rsidRDefault="00A34624">
      <w:pPr>
        <w:spacing w:line="200" w:lineRule="exact"/>
      </w:pPr>
    </w:p>
    <w:p w14:paraId="1336AC1C" w14:textId="77777777" w:rsidR="00A34624" w:rsidRDefault="00A34624">
      <w:pPr>
        <w:spacing w:line="200" w:lineRule="exact"/>
      </w:pPr>
    </w:p>
    <w:p w14:paraId="33757B33" w14:textId="77777777" w:rsidR="00A34624" w:rsidRDefault="00A34624">
      <w:pPr>
        <w:spacing w:line="200" w:lineRule="exact"/>
      </w:pPr>
    </w:p>
    <w:p w14:paraId="3D0422E0" w14:textId="77777777" w:rsidR="00A34624" w:rsidRDefault="0065342E">
      <w:pPr>
        <w:spacing w:before="24" w:line="360" w:lineRule="exact"/>
        <w:ind w:left="2695" w:right="2920" w:firstLine="194"/>
        <w:rPr>
          <w:rFonts w:ascii="Arial" w:eastAsia="Arial" w:hAnsi="Arial" w:cs="Arial"/>
          <w:sz w:val="32"/>
          <w:szCs w:val="32"/>
        </w:rPr>
      </w:pPr>
      <w:r>
        <w:rPr>
          <w:rFonts w:ascii="Arial" w:eastAsia="Arial" w:hAnsi="Arial" w:cs="Arial"/>
          <w:b/>
          <w:sz w:val="32"/>
          <w:szCs w:val="32"/>
          <w:u w:val="thick" w:color="000000"/>
        </w:rPr>
        <w:t>SURAT</w:t>
      </w:r>
      <w:r>
        <w:rPr>
          <w:rFonts w:ascii="Arial" w:eastAsia="Arial" w:hAnsi="Arial" w:cs="Arial"/>
          <w:b/>
          <w:spacing w:val="-9"/>
          <w:sz w:val="32"/>
          <w:szCs w:val="32"/>
          <w:u w:val="thick" w:color="000000"/>
        </w:rPr>
        <w:t xml:space="preserve"> </w:t>
      </w:r>
      <w:r>
        <w:rPr>
          <w:rFonts w:ascii="Arial" w:eastAsia="Arial" w:hAnsi="Arial" w:cs="Arial"/>
          <w:b/>
          <w:sz w:val="32"/>
          <w:szCs w:val="32"/>
          <w:u w:val="thick" w:color="000000"/>
        </w:rPr>
        <w:t>KE</w:t>
      </w:r>
      <w:r>
        <w:rPr>
          <w:rFonts w:ascii="Arial" w:eastAsia="Arial" w:hAnsi="Arial" w:cs="Arial"/>
          <w:b/>
          <w:spacing w:val="2"/>
          <w:sz w:val="32"/>
          <w:szCs w:val="32"/>
          <w:u w:val="thick" w:color="000000"/>
        </w:rPr>
        <w:t>T</w:t>
      </w:r>
      <w:r>
        <w:rPr>
          <w:rFonts w:ascii="Arial" w:eastAsia="Arial" w:hAnsi="Arial" w:cs="Arial"/>
          <w:b/>
          <w:sz w:val="32"/>
          <w:szCs w:val="32"/>
          <w:u w:val="thick" w:color="000000"/>
        </w:rPr>
        <w:t>ERAN</w:t>
      </w:r>
      <w:r>
        <w:rPr>
          <w:rFonts w:ascii="Arial" w:eastAsia="Arial" w:hAnsi="Arial" w:cs="Arial"/>
          <w:b/>
          <w:spacing w:val="2"/>
          <w:sz w:val="32"/>
          <w:szCs w:val="32"/>
          <w:u w:val="thick" w:color="000000"/>
        </w:rPr>
        <w:t>G</w:t>
      </w:r>
      <w:r>
        <w:rPr>
          <w:rFonts w:ascii="Arial" w:eastAsia="Arial" w:hAnsi="Arial" w:cs="Arial"/>
          <w:b/>
          <w:sz w:val="32"/>
          <w:szCs w:val="32"/>
          <w:u w:val="thick" w:color="000000"/>
        </w:rPr>
        <w:t>AN</w:t>
      </w:r>
      <w:r>
        <w:rPr>
          <w:rFonts w:ascii="Arial" w:eastAsia="Arial" w:hAnsi="Arial" w:cs="Arial"/>
          <w:b/>
          <w:sz w:val="32"/>
          <w:szCs w:val="32"/>
        </w:rPr>
        <w:t xml:space="preserve"> (R</w:t>
      </w:r>
      <w:r>
        <w:rPr>
          <w:rFonts w:ascii="Arial" w:eastAsia="Arial" w:hAnsi="Arial" w:cs="Arial"/>
          <w:b/>
          <w:spacing w:val="1"/>
          <w:sz w:val="32"/>
          <w:szCs w:val="32"/>
        </w:rPr>
        <w:t>F</w:t>
      </w:r>
      <w:r>
        <w:rPr>
          <w:rFonts w:ascii="Arial" w:eastAsia="Arial" w:hAnsi="Arial" w:cs="Arial"/>
          <w:b/>
          <w:spacing w:val="-1"/>
          <w:sz w:val="32"/>
          <w:szCs w:val="32"/>
        </w:rPr>
        <w:t>O</w:t>
      </w:r>
      <w:r>
        <w:rPr>
          <w:rFonts w:ascii="Arial" w:eastAsia="Arial" w:hAnsi="Arial" w:cs="Arial"/>
          <w:b/>
          <w:sz w:val="32"/>
          <w:szCs w:val="32"/>
        </w:rPr>
        <w:t>)</w:t>
      </w:r>
      <w:r>
        <w:rPr>
          <w:rFonts w:ascii="Arial" w:eastAsia="Arial" w:hAnsi="Arial" w:cs="Arial"/>
          <w:b/>
          <w:spacing w:val="-7"/>
          <w:sz w:val="32"/>
          <w:szCs w:val="32"/>
        </w:rPr>
        <w:t xml:space="preserve"> </w:t>
      </w:r>
      <w:r>
        <w:rPr>
          <w:rFonts w:ascii="Arial" w:eastAsia="Arial" w:hAnsi="Arial" w:cs="Arial"/>
          <w:b/>
          <w:sz w:val="32"/>
          <w:szCs w:val="32"/>
        </w:rPr>
        <w:t>Rea</w:t>
      </w:r>
      <w:r>
        <w:rPr>
          <w:rFonts w:ascii="Arial" w:eastAsia="Arial" w:hAnsi="Arial" w:cs="Arial"/>
          <w:b/>
          <w:spacing w:val="2"/>
          <w:sz w:val="32"/>
          <w:szCs w:val="32"/>
        </w:rPr>
        <w:t>s</w:t>
      </w:r>
      <w:r>
        <w:rPr>
          <w:rFonts w:ascii="Arial" w:eastAsia="Arial" w:hAnsi="Arial" w:cs="Arial"/>
          <w:b/>
          <w:sz w:val="32"/>
          <w:szCs w:val="32"/>
        </w:rPr>
        <w:t>on</w:t>
      </w:r>
      <w:r>
        <w:rPr>
          <w:rFonts w:ascii="Arial" w:eastAsia="Arial" w:hAnsi="Arial" w:cs="Arial"/>
          <w:b/>
          <w:spacing w:val="-13"/>
          <w:sz w:val="32"/>
          <w:szCs w:val="32"/>
        </w:rPr>
        <w:t xml:space="preserve"> </w:t>
      </w:r>
      <w:r>
        <w:rPr>
          <w:rFonts w:ascii="Arial" w:eastAsia="Arial" w:hAnsi="Arial" w:cs="Arial"/>
          <w:b/>
          <w:spacing w:val="2"/>
          <w:sz w:val="32"/>
          <w:szCs w:val="32"/>
        </w:rPr>
        <w:t>f</w:t>
      </w:r>
      <w:r>
        <w:rPr>
          <w:rFonts w:ascii="Arial" w:eastAsia="Arial" w:hAnsi="Arial" w:cs="Arial"/>
          <w:b/>
          <w:sz w:val="32"/>
          <w:szCs w:val="32"/>
        </w:rPr>
        <w:t>or</w:t>
      </w:r>
      <w:r>
        <w:rPr>
          <w:rFonts w:ascii="Arial" w:eastAsia="Arial" w:hAnsi="Arial" w:cs="Arial"/>
          <w:b/>
          <w:spacing w:val="-4"/>
          <w:sz w:val="32"/>
          <w:szCs w:val="32"/>
        </w:rPr>
        <w:t xml:space="preserve"> </w:t>
      </w:r>
      <w:r>
        <w:rPr>
          <w:rFonts w:ascii="Arial" w:eastAsia="Arial" w:hAnsi="Arial" w:cs="Arial"/>
          <w:b/>
          <w:spacing w:val="1"/>
          <w:sz w:val="32"/>
          <w:szCs w:val="32"/>
        </w:rPr>
        <w:t>O</w:t>
      </w:r>
      <w:r>
        <w:rPr>
          <w:rFonts w:ascii="Arial" w:eastAsia="Arial" w:hAnsi="Arial" w:cs="Arial"/>
          <w:b/>
          <w:sz w:val="32"/>
          <w:szCs w:val="32"/>
        </w:rPr>
        <w:t>u</w:t>
      </w:r>
      <w:r>
        <w:rPr>
          <w:rFonts w:ascii="Arial" w:eastAsia="Arial" w:hAnsi="Arial" w:cs="Arial"/>
          <w:b/>
          <w:spacing w:val="-1"/>
          <w:sz w:val="32"/>
          <w:szCs w:val="32"/>
        </w:rPr>
        <w:t>t</w:t>
      </w:r>
      <w:r>
        <w:rPr>
          <w:rFonts w:ascii="Arial" w:eastAsia="Arial" w:hAnsi="Arial" w:cs="Arial"/>
          <w:b/>
          <w:spacing w:val="2"/>
          <w:sz w:val="32"/>
          <w:szCs w:val="32"/>
        </w:rPr>
        <w:t>a</w:t>
      </w:r>
      <w:r>
        <w:rPr>
          <w:rFonts w:ascii="Arial" w:eastAsia="Arial" w:hAnsi="Arial" w:cs="Arial"/>
          <w:b/>
          <w:sz w:val="32"/>
          <w:szCs w:val="32"/>
        </w:rPr>
        <w:t>ge</w:t>
      </w:r>
    </w:p>
    <w:p w14:paraId="62BAD2ED" w14:textId="77777777" w:rsidR="00A34624" w:rsidRDefault="00A34624">
      <w:pPr>
        <w:spacing w:line="200" w:lineRule="exact"/>
      </w:pPr>
    </w:p>
    <w:p w14:paraId="343AA8FD" w14:textId="77777777" w:rsidR="00A34624" w:rsidRDefault="00A34624">
      <w:pPr>
        <w:spacing w:line="200" w:lineRule="exact"/>
      </w:pPr>
    </w:p>
    <w:p w14:paraId="4971B20C" w14:textId="77777777" w:rsidR="00A34624" w:rsidRDefault="00A34624">
      <w:pPr>
        <w:spacing w:line="200" w:lineRule="exact"/>
      </w:pPr>
    </w:p>
    <w:p w14:paraId="29C862C8" w14:textId="77777777" w:rsidR="00A34624" w:rsidRDefault="00A34624">
      <w:pPr>
        <w:spacing w:before="6" w:line="220" w:lineRule="exact"/>
        <w:rPr>
          <w:sz w:val="22"/>
          <w:szCs w:val="22"/>
        </w:rPr>
      </w:pPr>
    </w:p>
    <w:p w14:paraId="07826621" w14:textId="2570509D" w:rsidR="00A90B2D" w:rsidRDefault="00A90B2D">
      <w:pPr>
        <w:spacing w:before="29"/>
        <w:ind w:left="101"/>
        <w:rPr>
          <w:rFonts w:ascii="Arial" w:eastAsia="Arial" w:hAnsi="Arial" w:cs="Arial"/>
          <w:b/>
          <w:sz w:val="24"/>
          <w:szCs w:val="24"/>
        </w:rPr>
      </w:pPr>
      <w:r w:rsidRPr="00A90B2D">
        <w:rPr>
          <w:rFonts w:ascii="Arial" w:eastAsia="Arial" w:hAnsi="Arial" w:cs="Arial"/>
          <w:b/>
          <w:sz w:val="24"/>
          <w:szCs w:val="24"/>
        </w:rPr>
        <w:t xml:space="preserve">Nomor </w:t>
      </w:r>
      <w:proofErr w:type="gramStart"/>
      <w:r w:rsidRPr="00A90B2D">
        <w:rPr>
          <w:rFonts w:ascii="Arial" w:eastAsia="Arial" w:hAnsi="Arial" w:cs="Arial"/>
          <w:b/>
          <w:sz w:val="24"/>
          <w:szCs w:val="24"/>
        </w:rPr>
        <w:t>Gangguan :</w:t>
      </w:r>
      <w:proofErr w:type="gramEnd"/>
      <w:r w:rsidRPr="00A90B2D">
        <w:rPr>
          <w:rFonts w:ascii="Arial" w:eastAsia="Arial" w:hAnsi="Arial" w:cs="Arial"/>
          <w:b/>
          <w:sz w:val="24"/>
          <w:szCs w:val="24"/>
        </w:rPr>
        <w:t xml:space="preserve"> 202</w:t>
      </w:r>
      <w:r w:rsidR="00F9443B">
        <w:rPr>
          <w:rFonts w:ascii="Arial" w:eastAsia="Arial" w:hAnsi="Arial" w:cs="Arial"/>
          <w:b/>
          <w:sz w:val="24"/>
          <w:szCs w:val="24"/>
        </w:rPr>
        <w:t>50</w:t>
      </w:r>
      <w:r w:rsidR="00C653DB">
        <w:rPr>
          <w:rFonts w:ascii="Arial" w:eastAsia="Arial" w:hAnsi="Arial" w:cs="Arial"/>
          <w:b/>
          <w:sz w:val="24"/>
          <w:szCs w:val="24"/>
        </w:rPr>
        <w:t>205</w:t>
      </w:r>
      <w:r w:rsidR="00A304CE">
        <w:rPr>
          <w:rFonts w:ascii="Arial" w:eastAsia="Arial" w:hAnsi="Arial" w:cs="Arial"/>
          <w:b/>
          <w:sz w:val="24"/>
          <w:szCs w:val="24"/>
        </w:rPr>
        <w:t>/00</w:t>
      </w:r>
      <w:r w:rsidR="008D4D54">
        <w:rPr>
          <w:rFonts w:ascii="Arial" w:eastAsia="Arial" w:hAnsi="Arial" w:cs="Arial"/>
          <w:b/>
          <w:sz w:val="24"/>
          <w:szCs w:val="24"/>
        </w:rPr>
        <w:t>1</w:t>
      </w:r>
    </w:p>
    <w:p w14:paraId="3094C0CD" w14:textId="77777777" w:rsidR="0018403A" w:rsidRPr="00A90B2D" w:rsidRDefault="0018403A">
      <w:pPr>
        <w:spacing w:before="29"/>
        <w:ind w:left="101"/>
        <w:rPr>
          <w:rFonts w:ascii="Arial" w:eastAsia="Arial" w:hAnsi="Arial" w:cs="Arial"/>
          <w:b/>
          <w:sz w:val="24"/>
          <w:szCs w:val="24"/>
        </w:rPr>
      </w:pPr>
    </w:p>
    <w:p w14:paraId="55B556E2" w14:textId="77777777" w:rsidR="00A34624" w:rsidRDefault="0065342E" w:rsidP="00A90B2D">
      <w:pPr>
        <w:spacing w:before="29"/>
        <w:ind w:left="101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B</w:t>
      </w:r>
      <w:r>
        <w:rPr>
          <w:rFonts w:ascii="Arial" w:eastAsia="Arial" w:hAnsi="Arial" w:cs="Arial"/>
          <w:spacing w:val="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z w:val="24"/>
          <w:szCs w:val="24"/>
        </w:rPr>
        <w:t>k</w:t>
      </w:r>
      <w:r>
        <w:rPr>
          <w:rFonts w:ascii="Arial" w:eastAsia="Arial" w:hAnsi="Arial" w:cs="Arial"/>
          <w:spacing w:val="1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>t</w:t>
      </w:r>
      <w:r>
        <w:rPr>
          <w:rFonts w:ascii="Arial" w:eastAsia="Arial" w:hAnsi="Arial" w:cs="Arial"/>
          <w:spacing w:val="-4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1"/>
          <w:sz w:val="24"/>
          <w:szCs w:val="24"/>
        </w:rPr>
        <w:t>da</w:t>
      </w:r>
      <w:r>
        <w:rPr>
          <w:rFonts w:ascii="Arial" w:eastAsia="Arial" w:hAnsi="Arial" w:cs="Arial"/>
          <w:sz w:val="24"/>
          <w:szCs w:val="24"/>
        </w:rPr>
        <w:t>l</w:t>
      </w:r>
      <w:r>
        <w:rPr>
          <w:rFonts w:ascii="Arial" w:eastAsia="Arial" w:hAnsi="Arial" w:cs="Arial"/>
          <w:spacing w:val="-2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h</w:t>
      </w:r>
      <w:proofErr w:type="spellEnd"/>
      <w:r>
        <w:rPr>
          <w:rFonts w:ascii="Arial" w:eastAsia="Arial" w:hAnsi="Arial" w:cs="Arial"/>
          <w:spacing w:val="-6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pacing w:val="-1"/>
          <w:sz w:val="24"/>
          <w:szCs w:val="24"/>
        </w:rPr>
        <w:t>p</w:t>
      </w:r>
      <w:r>
        <w:rPr>
          <w:rFonts w:ascii="Arial" w:eastAsia="Arial" w:hAnsi="Arial" w:cs="Arial"/>
          <w:spacing w:val="1"/>
          <w:sz w:val="24"/>
          <w:szCs w:val="24"/>
        </w:rPr>
        <w:t>en</w:t>
      </w:r>
      <w:r>
        <w:rPr>
          <w:rFonts w:ascii="Arial" w:eastAsia="Arial" w:hAnsi="Arial" w:cs="Arial"/>
          <w:sz w:val="24"/>
          <w:szCs w:val="24"/>
        </w:rPr>
        <w:t>jel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n</w:t>
      </w:r>
      <w:proofErr w:type="spellEnd"/>
      <w:r>
        <w:rPr>
          <w:rFonts w:ascii="Arial" w:eastAsia="Arial" w:hAnsi="Arial" w:cs="Arial"/>
          <w:spacing w:val="-13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pacing w:val="1"/>
          <w:sz w:val="24"/>
          <w:szCs w:val="24"/>
        </w:rPr>
        <w:t>me</w:t>
      </w:r>
      <w:r>
        <w:rPr>
          <w:rFonts w:ascii="Arial" w:eastAsia="Arial" w:hAnsi="Arial" w:cs="Arial"/>
          <w:spacing w:val="-1"/>
          <w:sz w:val="24"/>
          <w:szCs w:val="24"/>
        </w:rPr>
        <w:t>n</w:t>
      </w:r>
      <w:r>
        <w:rPr>
          <w:rFonts w:ascii="Arial" w:eastAsia="Arial" w:hAnsi="Arial" w:cs="Arial"/>
          <w:spacing w:val="1"/>
          <w:sz w:val="24"/>
          <w:szCs w:val="24"/>
        </w:rPr>
        <w:t>g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1"/>
          <w:sz w:val="24"/>
          <w:szCs w:val="24"/>
        </w:rPr>
        <w:t>na</w:t>
      </w:r>
      <w:r>
        <w:rPr>
          <w:rFonts w:ascii="Arial" w:eastAsia="Arial" w:hAnsi="Arial" w:cs="Arial"/>
          <w:sz w:val="24"/>
          <w:szCs w:val="24"/>
        </w:rPr>
        <w:t>i</w:t>
      </w:r>
      <w:proofErr w:type="spellEnd"/>
      <w:r>
        <w:rPr>
          <w:rFonts w:ascii="Arial" w:eastAsia="Arial" w:hAnsi="Arial" w:cs="Arial"/>
          <w:spacing w:val="-11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k</w:t>
      </w:r>
      <w:r>
        <w:rPr>
          <w:rFonts w:ascii="Arial" w:eastAsia="Arial" w:hAnsi="Arial" w:cs="Arial"/>
          <w:spacing w:val="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j</w:t>
      </w:r>
      <w:r>
        <w:rPr>
          <w:rFonts w:ascii="Arial" w:eastAsia="Arial" w:hAnsi="Arial" w:cs="Arial"/>
          <w:spacing w:val="-2"/>
          <w:sz w:val="24"/>
          <w:szCs w:val="24"/>
        </w:rPr>
        <w:t>a</w:t>
      </w:r>
      <w:r>
        <w:rPr>
          <w:rFonts w:ascii="Arial" w:eastAsia="Arial" w:hAnsi="Arial" w:cs="Arial"/>
          <w:spacing w:val="1"/>
          <w:sz w:val="24"/>
          <w:szCs w:val="24"/>
        </w:rPr>
        <w:t>d</w:t>
      </w:r>
      <w:r>
        <w:rPr>
          <w:rFonts w:ascii="Arial" w:eastAsia="Arial" w:hAnsi="Arial" w:cs="Arial"/>
          <w:sz w:val="24"/>
          <w:szCs w:val="24"/>
        </w:rPr>
        <w:t>i</w:t>
      </w:r>
      <w:r>
        <w:rPr>
          <w:rFonts w:ascii="Arial" w:eastAsia="Arial" w:hAnsi="Arial" w:cs="Arial"/>
          <w:spacing w:val="-2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n</w:t>
      </w:r>
      <w:proofErr w:type="spellEnd"/>
      <w:r>
        <w:rPr>
          <w:rFonts w:ascii="Arial" w:eastAsia="Arial" w:hAnsi="Arial" w:cs="Arial"/>
          <w:spacing w:val="-8"/>
          <w:sz w:val="24"/>
          <w:szCs w:val="24"/>
        </w:rPr>
        <w:t xml:space="preserve"> </w:t>
      </w:r>
      <w:r w:rsidR="00A90B2D">
        <w:rPr>
          <w:rFonts w:ascii="Arial" w:eastAsia="Arial" w:hAnsi="Arial" w:cs="Arial"/>
          <w:spacing w:val="1"/>
          <w:sz w:val="24"/>
          <w:szCs w:val="24"/>
        </w:rPr>
        <w:t>gangguan</w:t>
      </w:r>
      <w:r w:rsidR="0018403A">
        <w:rPr>
          <w:rFonts w:ascii="Arial" w:eastAsia="Arial" w:hAnsi="Arial" w:cs="Arial"/>
          <w:spacing w:val="1"/>
          <w:sz w:val="24"/>
          <w:szCs w:val="24"/>
        </w:rPr>
        <w:t>.</w:t>
      </w:r>
    </w:p>
    <w:p w14:paraId="28D2F0D9" w14:textId="77777777" w:rsidR="00A34624" w:rsidRDefault="00A34624">
      <w:pPr>
        <w:spacing w:line="200" w:lineRule="exact"/>
      </w:pPr>
    </w:p>
    <w:p w14:paraId="3F6E7904" w14:textId="77777777" w:rsidR="00A34624" w:rsidRDefault="00A34624">
      <w:pPr>
        <w:spacing w:line="200" w:lineRule="exact"/>
      </w:pPr>
    </w:p>
    <w:tbl>
      <w:tblPr>
        <w:tblW w:w="0" w:type="auto"/>
        <w:tblInd w:w="99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01"/>
        <w:gridCol w:w="6170"/>
      </w:tblGrid>
      <w:tr w:rsidR="00A34624" w14:paraId="30F2D247" w14:textId="77777777" w:rsidTr="00C77F60">
        <w:trPr>
          <w:trHeight w:hRule="exact" w:val="732"/>
        </w:trPr>
        <w:tc>
          <w:tcPr>
            <w:tcW w:w="3101" w:type="dxa"/>
            <w:tcBorders>
              <w:top w:val="single" w:sz="8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14:paraId="0C257389" w14:textId="77777777" w:rsidR="00A34624" w:rsidRDefault="00A34624">
            <w:pPr>
              <w:spacing w:before="1" w:line="120" w:lineRule="exact"/>
              <w:rPr>
                <w:sz w:val="12"/>
                <w:szCs w:val="12"/>
              </w:rPr>
            </w:pPr>
          </w:p>
          <w:p w14:paraId="13CE0386" w14:textId="77777777" w:rsidR="00A34624" w:rsidRDefault="0065342E">
            <w:pPr>
              <w:ind w:left="97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M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u</w:t>
            </w:r>
            <w:r>
              <w:rPr>
                <w:rFonts w:ascii="Arial" w:eastAsia="Arial" w:hAnsi="Arial" w:cs="Arial"/>
                <w:sz w:val="24"/>
                <w:szCs w:val="24"/>
              </w:rPr>
              <w:t>lai</w:t>
            </w:r>
            <w:r>
              <w:rPr>
                <w:rFonts w:ascii="Arial" w:eastAsia="Arial" w:hAnsi="Arial" w:cs="Arial"/>
                <w:spacing w:val="-6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k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e</w:t>
            </w:r>
            <w:r>
              <w:rPr>
                <w:rFonts w:ascii="Arial" w:eastAsia="Arial" w:hAnsi="Arial" w:cs="Arial"/>
                <w:sz w:val="24"/>
                <w:szCs w:val="24"/>
              </w:rPr>
              <w:t>ja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d</w:t>
            </w:r>
            <w:r>
              <w:rPr>
                <w:rFonts w:ascii="Arial" w:eastAsia="Arial" w:hAnsi="Arial" w:cs="Arial"/>
                <w:sz w:val="24"/>
                <w:szCs w:val="24"/>
              </w:rPr>
              <w:t>i</w:t>
            </w:r>
            <w:r>
              <w:rPr>
                <w:rFonts w:ascii="Arial" w:eastAsia="Arial" w:hAnsi="Arial" w:cs="Arial"/>
                <w:spacing w:val="-2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sz w:val="24"/>
                <w:szCs w:val="24"/>
              </w:rPr>
              <w:t>n</w:t>
            </w:r>
            <w:proofErr w:type="spellEnd"/>
          </w:p>
        </w:tc>
        <w:tc>
          <w:tcPr>
            <w:tcW w:w="6170" w:type="dxa"/>
            <w:tcBorders>
              <w:top w:val="single" w:sz="8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14:paraId="6169DA5C" w14:textId="77777777" w:rsidR="00A34624" w:rsidRDefault="00A34624">
            <w:pPr>
              <w:spacing w:before="1" w:line="120" w:lineRule="exact"/>
              <w:rPr>
                <w:sz w:val="12"/>
                <w:szCs w:val="12"/>
              </w:rPr>
            </w:pPr>
          </w:p>
          <w:p w14:paraId="34EADB7B" w14:textId="5C548506" w:rsidR="00A34624" w:rsidRDefault="0065342E" w:rsidP="004B4DD7">
            <w:pPr>
              <w:ind w:left="96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: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</w:t>
            </w:r>
            <w:r w:rsidR="00FC0979"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 </w:t>
            </w:r>
            <w:r w:rsidR="00C653DB">
              <w:rPr>
                <w:rFonts w:ascii="Arial" w:eastAsia="Arial" w:hAnsi="Arial" w:cs="Arial"/>
                <w:spacing w:val="1"/>
                <w:sz w:val="24"/>
                <w:szCs w:val="24"/>
              </w:rPr>
              <w:t>5</w:t>
            </w:r>
            <w:r w:rsidR="00FC0979"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</w:t>
            </w:r>
            <w:proofErr w:type="spellStart"/>
            <w:r w:rsidR="00FC0979">
              <w:rPr>
                <w:rFonts w:ascii="Arial" w:eastAsia="Arial" w:hAnsi="Arial" w:cs="Arial"/>
                <w:spacing w:val="1"/>
                <w:sz w:val="24"/>
                <w:szCs w:val="24"/>
              </w:rPr>
              <w:t>Februari</w:t>
            </w:r>
            <w:proofErr w:type="spellEnd"/>
            <w:r w:rsidR="00BA6AEC">
              <w:rPr>
                <w:rFonts w:ascii="Arial" w:eastAsia="Arial" w:hAnsi="Arial" w:cs="Arial"/>
                <w:sz w:val="24"/>
                <w:szCs w:val="24"/>
              </w:rPr>
              <w:t xml:space="preserve"> 202</w:t>
            </w:r>
            <w:r w:rsidR="00F9443B">
              <w:rPr>
                <w:rFonts w:ascii="Arial" w:eastAsia="Arial" w:hAnsi="Arial" w:cs="Arial"/>
                <w:sz w:val="24"/>
                <w:szCs w:val="24"/>
              </w:rPr>
              <w:t>5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r w:rsidR="00A71AAE">
              <w:rPr>
                <w:rFonts w:ascii="Arial" w:eastAsia="Arial" w:hAnsi="Arial" w:cs="Arial"/>
                <w:sz w:val="24"/>
                <w:szCs w:val="24"/>
              </w:rPr>
              <w:t>12</w:t>
            </w:r>
            <w:r w:rsidR="00C74E71">
              <w:rPr>
                <w:rFonts w:ascii="Arial" w:eastAsia="Arial" w:hAnsi="Arial" w:cs="Arial"/>
                <w:sz w:val="24"/>
                <w:szCs w:val="24"/>
              </w:rPr>
              <w:t>:</w:t>
            </w:r>
            <w:r w:rsidR="00A71AAE">
              <w:rPr>
                <w:rFonts w:ascii="Arial" w:eastAsia="Arial" w:hAnsi="Arial" w:cs="Arial"/>
                <w:sz w:val="24"/>
                <w:szCs w:val="24"/>
              </w:rPr>
              <w:t>20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 WI</w:t>
            </w:r>
            <w:r w:rsidR="00596E32">
              <w:rPr>
                <w:rFonts w:ascii="Arial" w:eastAsia="Arial" w:hAnsi="Arial" w:cs="Arial"/>
                <w:sz w:val="24"/>
                <w:szCs w:val="24"/>
              </w:rPr>
              <w:t>TA</w:t>
            </w:r>
            <w:r w:rsidR="00561F09"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</w:p>
        </w:tc>
      </w:tr>
      <w:tr w:rsidR="00A34624" w14:paraId="07E0331A" w14:textId="77777777" w:rsidTr="00C77F60">
        <w:trPr>
          <w:trHeight w:hRule="exact" w:val="562"/>
        </w:trPr>
        <w:tc>
          <w:tcPr>
            <w:tcW w:w="3101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14:paraId="6E79CA67" w14:textId="77777777" w:rsidR="00A34624" w:rsidRDefault="0065342E">
            <w:pPr>
              <w:spacing w:line="260" w:lineRule="exact"/>
              <w:ind w:left="101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Akhir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kejadian</w:t>
            </w:r>
            <w:proofErr w:type="spellEnd"/>
          </w:p>
        </w:tc>
        <w:tc>
          <w:tcPr>
            <w:tcW w:w="6170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14:paraId="5156BEBD" w14:textId="18A3E3CB" w:rsidR="00A34624" w:rsidRDefault="0065342E" w:rsidP="004B4DD7">
            <w:pPr>
              <w:spacing w:before="5" w:line="260" w:lineRule="exact"/>
              <w:ind w:left="215" w:right="487" w:hanging="115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: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</w:t>
            </w:r>
            <w:r w:rsidR="00FC0979"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 </w:t>
            </w:r>
            <w:r w:rsidR="00C653DB">
              <w:rPr>
                <w:rFonts w:ascii="Arial" w:eastAsia="Arial" w:hAnsi="Arial" w:cs="Arial"/>
                <w:spacing w:val="1"/>
                <w:sz w:val="24"/>
                <w:szCs w:val="24"/>
              </w:rPr>
              <w:t>5</w:t>
            </w:r>
            <w:r w:rsidR="00FC0979"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</w:t>
            </w:r>
            <w:proofErr w:type="spellStart"/>
            <w:r w:rsidR="00FC0979">
              <w:rPr>
                <w:rFonts w:ascii="Arial" w:eastAsia="Arial" w:hAnsi="Arial" w:cs="Arial"/>
                <w:spacing w:val="1"/>
                <w:sz w:val="24"/>
                <w:szCs w:val="24"/>
              </w:rPr>
              <w:t>Februari</w:t>
            </w:r>
            <w:proofErr w:type="spellEnd"/>
            <w:r w:rsidR="00FC0979"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r w:rsidR="00F9443B">
              <w:rPr>
                <w:rFonts w:ascii="Arial" w:eastAsia="Arial" w:hAnsi="Arial" w:cs="Arial"/>
                <w:sz w:val="24"/>
                <w:szCs w:val="24"/>
              </w:rPr>
              <w:t xml:space="preserve">2025 </w:t>
            </w:r>
            <w:r w:rsidR="00A71AAE">
              <w:rPr>
                <w:rFonts w:ascii="Arial" w:eastAsia="Arial" w:hAnsi="Arial" w:cs="Arial"/>
                <w:sz w:val="24"/>
                <w:szCs w:val="24"/>
              </w:rPr>
              <w:t>12:45</w:t>
            </w:r>
            <w:r w:rsidR="003201CD">
              <w:rPr>
                <w:rFonts w:ascii="Arial" w:eastAsia="Arial" w:hAnsi="Arial" w:cs="Arial"/>
                <w:sz w:val="24"/>
                <w:szCs w:val="24"/>
              </w:rPr>
              <w:t xml:space="preserve"> WITA</w:t>
            </w:r>
          </w:p>
        </w:tc>
      </w:tr>
      <w:tr w:rsidR="0065342E" w14:paraId="07B5C427" w14:textId="77777777" w:rsidTr="00C77F60">
        <w:trPr>
          <w:trHeight w:hRule="exact" w:val="969"/>
        </w:trPr>
        <w:tc>
          <w:tcPr>
            <w:tcW w:w="3101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14:paraId="3F152923" w14:textId="77777777" w:rsidR="0065342E" w:rsidRDefault="0065342E" w:rsidP="00ED5998">
            <w:pPr>
              <w:spacing w:line="260" w:lineRule="exact"/>
              <w:ind w:left="101"/>
              <w:rPr>
                <w:rFonts w:ascii="Arial" w:eastAsia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P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en</w:t>
            </w:r>
            <w:r>
              <w:rPr>
                <w:rFonts w:ascii="Arial" w:eastAsia="Arial" w:hAnsi="Arial" w:cs="Arial"/>
                <w:sz w:val="24"/>
                <w:szCs w:val="24"/>
              </w:rPr>
              <w:t>y</w:t>
            </w: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e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b</w:t>
            </w: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sz w:val="24"/>
                <w:szCs w:val="24"/>
              </w:rPr>
              <w:t>b</w:t>
            </w:r>
            <w:proofErr w:type="spellEnd"/>
          </w:p>
        </w:tc>
        <w:tc>
          <w:tcPr>
            <w:tcW w:w="6170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14:paraId="25B17AEB" w14:textId="0FF20E17" w:rsidR="0065342E" w:rsidRDefault="006C33F8" w:rsidP="0069383F">
            <w:pPr>
              <w:spacing w:before="5" w:line="260" w:lineRule="exact"/>
              <w:ind w:right="487"/>
              <w:rPr>
                <w:rFonts w:ascii="Arial" w:eastAsia="Arial" w:hAnsi="Arial" w:cs="Arial"/>
                <w:spacing w:val="1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r w:rsidR="0065342E">
              <w:rPr>
                <w:rFonts w:ascii="Arial" w:eastAsia="Arial" w:hAnsi="Arial" w:cs="Arial"/>
                <w:sz w:val="24"/>
                <w:szCs w:val="24"/>
              </w:rPr>
              <w:t>: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 </w:t>
            </w:r>
            <w:r w:rsidR="001C647B"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Status Kabel LAN Up-Down</w:t>
            </w:r>
          </w:p>
          <w:p w14:paraId="5EE4B9B9" w14:textId="61E03B80" w:rsidR="006D13DD" w:rsidRPr="00DB054C" w:rsidRDefault="006D13DD" w:rsidP="0069383F">
            <w:pPr>
              <w:spacing w:before="5" w:line="260" w:lineRule="exact"/>
              <w:ind w:right="487"/>
              <w:rPr>
                <w:rFonts w:ascii="Arial" w:eastAsia="Arial" w:hAnsi="Arial" w:cs="Arial"/>
                <w:sz w:val="24"/>
                <w:szCs w:val="24"/>
              </w:rPr>
            </w:pPr>
          </w:p>
        </w:tc>
      </w:tr>
      <w:tr w:rsidR="0065342E" w14:paraId="4767394A" w14:textId="77777777" w:rsidTr="00C77F60">
        <w:trPr>
          <w:trHeight w:hRule="exact" w:val="1119"/>
        </w:trPr>
        <w:tc>
          <w:tcPr>
            <w:tcW w:w="3101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14:paraId="6332CCC1" w14:textId="77777777" w:rsidR="0065342E" w:rsidRDefault="0065342E" w:rsidP="00ED5998">
            <w:pPr>
              <w:spacing w:before="93"/>
              <w:ind w:left="101"/>
              <w:rPr>
                <w:rFonts w:ascii="Arial" w:eastAsia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Akib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sz w:val="24"/>
                <w:szCs w:val="24"/>
              </w:rPr>
              <w:t>t</w:t>
            </w:r>
            <w:proofErr w:type="spellEnd"/>
          </w:p>
        </w:tc>
        <w:tc>
          <w:tcPr>
            <w:tcW w:w="6170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14:paraId="2EE5F7FC" w14:textId="40CBDEFD" w:rsidR="0065342E" w:rsidRDefault="0065342E" w:rsidP="00442C20">
            <w:pPr>
              <w:spacing w:before="93"/>
              <w:ind w:left="99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: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</w:t>
            </w:r>
            <w:r w:rsidR="001C647B"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</w:t>
            </w:r>
            <w:r w:rsidR="000817AA"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Link </w:t>
            </w:r>
            <w:r w:rsidR="001C647B"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Network Tower 15k – </w:t>
            </w:r>
            <w:proofErr w:type="spellStart"/>
            <w:r w:rsidR="001C647B">
              <w:rPr>
                <w:rFonts w:ascii="Arial" w:eastAsia="Arial" w:hAnsi="Arial" w:cs="Arial"/>
                <w:spacing w:val="1"/>
                <w:sz w:val="24"/>
                <w:szCs w:val="24"/>
              </w:rPr>
              <w:t>Pama</w:t>
            </w:r>
            <w:proofErr w:type="spellEnd"/>
            <w:r w:rsidR="001C647B"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tidak </w:t>
            </w:r>
            <w:proofErr w:type="spellStart"/>
            <w:r w:rsidR="001C647B">
              <w:rPr>
                <w:rFonts w:ascii="Arial" w:eastAsia="Arial" w:hAnsi="Arial" w:cs="Arial"/>
                <w:spacing w:val="1"/>
                <w:sz w:val="24"/>
                <w:szCs w:val="24"/>
              </w:rPr>
              <w:t>stabil</w:t>
            </w:r>
            <w:proofErr w:type="spellEnd"/>
          </w:p>
        </w:tc>
      </w:tr>
      <w:tr w:rsidR="0065342E" w14:paraId="658699D0" w14:textId="77777777" w:rsidTr="00BF0199">
        <w:trPr>
          <w:trHeight w:hRule="exact" w:val="1033"/>
        </w:trPr>
        <w:tc>
          <w:tcPr>
            <w:tcW w:w="3101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14:paraId="5E0DB54E" w14:textId="77777777" w:rsidR="0065342E" w:rsidRDefault="0065342E" w:rsidP="00ED5998">
            <w:pPr>
              <w:spacing w:before="7" w:line="100" w:lineRule="exact"/>
              <w:rPr>
                <w:sz w:val="11"/>
                <w:szCs w:val="11"/>
              </w:rPr>
            </w:pPr>
          </w:p>
          <w:p w14:paraId="4EF160FA" w14:textId="77777777" w:rsidR="0065342E" w:rsidRDefault="0065342E" w:rsidP="00ED5998">
            <w:pPr>
              <w:ind w:left="101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S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o</w:t>
            </w:r>
            <w:r>
              <w:rPr>
                <w:rFonts w:ascii="Arial" w:eastAsia="Arial" w:hAnsi="Arial" w:cs="Arial"/>
                <w:sz w:val="24"/>
                <w:szCs w:val="24"/>
              </w:rPr>
              <w:t>lusi</w:t>
            </w:r>
          </w:p>
        </w:tc>
        <w:tc>
          <w:tcPr>
            <w:tcW w:w="6170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14:paraId="1D224963" w14:textId="77777777" w:rsidR="0065342E" w:rsidRDefault="0065342E" w:rsidP="00ED5998">
            <w:pPr>
              <w:spacing w:before="7" w:line="100" w:lineRule="exact"/>
              <w:rPr>
                <w:sz w:val="11"/>
                <w:szCs w:val="11"/>
              </w:rPr>
            </w:pPr>
          </w:p>
          <w:p w14:paraId="6DAE244E" w14:textId="55E21AC4" w:rsidR="00D83764" w:rsidRDefault="0065342E" w:rsidP="00D83764">
            <w:pPr>
              <w:ind w:left="99"/>
              <w:rPr>
                <w:rFonts w:ascii="Arial" w:eastAsia="Arial" w:hAnsi="Arial" w:cs="Arial"/>
                <w:spacing w:val="1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:</w:t>
            </w:r>
            <w:r w:rsidR="00D336F2"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</w:t>
            </w:r>
            <w:r w:rsidR="001C647B"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</w:t>
            </w:r>
            <w:proofErr w:type="spellStart"/>
            <w:r w:rsidR="001C647B">
              <w:rPr>
                <w:rFonts w:ascii="Arial" w:eastAsia="Arial" w:hAnsi="Arial" w:cs="Arial"/>
                <w:spacing w:val="1"/>
                <w:sz w:val="24"/>
                <w:szCs w:val="24"/>
              </w:rPr>
              <w:t>Penggantian</w:t>
            </w:r>
            <w:proofErr w:type="spellEnd"/>
            <w:r w:rsidR="001C647B"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</w:t>
            </w:r>
            <w:proofErr w:type="spellStart"/>
            <w:r w:rsidR="001C647B">
              <w:rPr>
                <w:rFonts w:ascii="Arial" w:eastAsia="Arial" w:hAnsi="Arial" w:cs="Arial"/>
                <w:spacing w:val="1"/>
                <w:sz w:val="24"/>
                <w:szCs w:val="24"/>
              </w:rPr>
              <w:t>Konektor</w:t>
            </w:r>
            <w:proofErr w:type="spellEnd"/>
            <w:r w:rsidR="001C647B"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RJ45</w:t>
            </w:r>
          </w:p>
          <w:p w14:paraId="3575067C" w14:textId="5D789049" w:rsidR="00613E4D" w:rsidRDefault="00613E4D" w:rsidP="00C77F60">
            <w:pPr>
              <w:ind w:left="99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</w:t>
            </w:r>
          </w:p>
        </w:tc>
      </w:tr>
      <w:tr w:rsidR="0065342E" w14:paraId="631B2FFE" w14:textId="77777777" w:rsidTr="0023453B">
        <w:trPr>
          <w:trHeight w:hRule="exact" w:val="898"/>
        </w:trPr>
        <w:tc>
          <w:tcPr>
            <w:tcW w:w="3101" w:type="dxa"/>
            <w:tcBorders>
              <w:top w:val="single" w:sz="5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C7A770" w14:textId="77777777" w:rsidR="0065342E" w:rsidRDefault="0065342E">
            <w:pPr>
              <w:spacing w:before="7" w:line="100" w:lineRule="exact"/>
              <w:rPr>
                <w:sz w:val="11"/>
                <w:szCs w:val="11"/>
              </w:rPr>
            </w:pPr>
          </w:p>
          <w:p w14:paraId="416F5C96" w14:textId="77777777" w:rsidR="0065342E" w:rsidRDefault="0065342E">
            <w:pPr>
              <w:ind w:left="101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St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sz w:val="24"/>
                <w:szCs w:val="24"/>
              </w:rPr>
              <w:t>t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u</w:t>
            </w:r>
            <w:r>
              <w:rPr>
                <w:rFonts w:ascii="Arial" w:eastAsia="Arial" w:hAnsi="Arial" w:cs="Arial"/>
                <w:sz w:val="24"/>
                <w:szCs w:val="24"/>
              </w:rPr>
              <w:t>s</w:t>
            </w:r>
          </w:p>
        </w:tc>
        <w:tc>
          <w:tcPr>
            <w:tcW w:w="6170" w:type="dxa"/>
            <w:tcBorders>
              <w:top w:val="single" w:sz="5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83FCBB8" w14:textId="77777777" w:rsidR="0065342E" w:rsidRDefault="0065342E">
            <w:pPr>
              <w:spacing w:before="7" w:line="100" w:lineRule="exact"/>
              <w:rPr>
                <w:sz w:val="11"/>
                <w:szCs w:val="11"/>
              </w:rPr>
            </w:pPr>
          </w:p>
          <w:p w14:paraId="72773AE4" w14:textId="4E849299" w:rsidR="0065342E" w:rsidRDefault="0065342E" w:rsidP="0018403A">
            <w:pPr>
              <w:ind w:left="99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:</w:t>
            </w:r>
            <w:r w:rsidR="00CF7ED2"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sz w:val="24"/>
                <w:szCs w:val="24"/>
              </w:rPr>
              <w:t>I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n</w:t>
            </w:r>
            <w:r>
              <w:rPr>
                <w:rFonts w:ascii="Arial" w:eastAsia="Arial" w:hAnsi="Arial" w:cs="Arial"/>
                <w:spacing w:val="-2"/>
                <w:sz w:val="24"/>
                <w:szCs w:val="24"/>
              </w:rPr>
              <w:t>t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e</w:t>
            </w:r>
            <w:r>
              <w:rPr>
                <w:rFonts w:ascii="Arial" w:eastAsia="Arial" w:hAnsi="Arial" w:cs="Arial"/>
                <w:sz w:val="24"/>
                <w:szCs w:val="24"/>
              </w:rPr>
              <w:t>rn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e</w:t>
            </w:r>
            <w:r>
              <w:rPr>
                <w:rFonts w:ascii="Arial" w:eastAsia="Arial" w:hAnsi="Arial" w:cs="Arial"/>
                <w:sz w:val="24"/>
                <w:szCs w:val="24"/>
              </w:rPr>
              <w:t>t</w:t>
            </w:r>
            <w:r w:rsidR="00C77F60">
              <w:rPr>
                <w:rFonts w:ascii="Arial" w:eastAsia="Arial" w:hAnsi="Arial" w:cs="Arial"/>
                <w:spacing w:val="-7"/>
                <w:sz w:val="24"/>
                <w:szCs w:val="24"/>
              </w:rPr>
              <w:t xml:space="preserve"> </w:t>
            </w:r>
            <w:r w:rsidR="0023453B">
              <w:rPr>
                <w:rFonts w:ascii="Arial" w:eastAsia="Arial" w:hAnsi="Arial" w:cs="Arial"/>
                <w:spacing w:val="-7"/>
                <w:sz w:val="24"/>
                <w:szCs w:val="24"/>
              </w:rPr>
              <w:t>Normal kembali setelah</w:t>
            </w:r>
            <w:r w:rsidR="003325AA">
              <w:rPr>
                <w:rFonts w:ascii="Arial" w:eastAsia="Arial" w:hAnsi="Arial" w:cs="Arial"/>
                <w:spacing w:val="-7"/>
                <w:sz w:val="24"/>
                <w:szCs w:val="24"/>
              </w:rPr>
              <w:t xml:space="preserve"> selesai </w:t>
            </w:r>
            <w:proofErr w:type="spellStart"/>
            <w:r w:rsidR="001C647B">
              <w:rPr>
                <w:rFonts w:ascii="Arial" w:eastAsia="Arial" w:hAnsi="Arial" w:cs="Arial"/>
                <w:spacing w:val="-7"/>
                <w:sz w:val="24"/>
                <w:szCs w:val="24"/>
              </w:rPr>
              <w:t>penggantian</w:t>
            </w:r>
            <w:proofErr w:type="spellEnd"/>
            <w:r w:rsidR="001C647B">
              <w:rPr>
                <w:rFonts w:ascii="Arial" w:eastAsia="Arial" w:hAnsi="Arial" w:cs="Arial"/>
                <w:spacing w:val="-7"/>
                <w:sz w:val="24"/>
                <w:szCs w:val="24"/>
              </w:rPr>
              <w:t xml:space="preserve"> </w:t>
            </w:r>
            <w:proofErr w:type="spellStart"/>
            <w:r w:rsidR="001C647B">
              <w:rPr>
                <w:rFonts w:ascii="Arial" w:eastAsia="Arial" w:hAnsi="Arial" w:cs="Arial"/>
                <w:spacing w:val="-7"/>
                <w:sz w:val="24"/>
                <w:szCs w:val="24"/>
              </w:rPr>
              <w:t>Konektor</w:t>
            </w:r>
            <w:proofErr w:type="spellEnd"/>
            <w:r w:rsidR="001C647B">
              <w:rPr>
                <w:rFonts w:ascii="Arial" w:eastAsia="Arial" w:hAnsi="Arial" w:cs="Arial"/>
                <w:spacing w:val="-7"/>
                <w:sz w:val="24"/>
                <w:szCs w:val="24"/>
              </w:rPr>
              <w:t xml:space="preserve"> RJ45</w:t>
            </w:r>
          </w:p>
        </w:tc>
      </w:tr>
    </w:tbl>
    <w:p w14:paraId="250D0428" w14:textId="77777777" w:rsidR="00A34624" w:rsidRDefault="00A34624">
      <w:pPr>
        <w:spacing w:before="6" w:line="160" w:lineRule="exact"/>
        <w:rPr>
          <w:sz w:val="17"/>
          <w:szCs w:val="17"/>
        </w:rPr>
      </w:pPr>
    </w:p>
    <w:p w14:paraId="7F65470C" w14:textId="77777777" w:rsidR="00A34624" w:rsidRDefault="00A34624">
      <w:pPr>
        <w:spacing w:line="200" w:lineRule="exact"/>
      </w:pPr>
    </w:p>
    <w:p w14:paraId="6B63935D" w14:textId="77777777" w:rsidR="00A34624" w:rsidRDefault="0065342E">
      <w:pPr>
        <w:spacing w:before="29"/>
        <w:ind w:left="100"/>
        <w:rPr>
          <w:rFonts w:ascii="Arial" w:eastAsia="Arial" w:hAnsi="Arial" w:cs="Arial"/>
          <w:sz w:val="24"/>
          <w:szCs w:val="24"/>
        </w:rPr>
      </w:pPr>
      <w:proofErr w:type="spellStart"/>
      <w:r>
        <w:rPr>
          <w:rFonts w:ascii="Arial" w:eastAsia="Arial" w:hAnsi="Arial" w:cs="Arial"/>
          <w:sz w:val="24"/>
          <w:szCs w:val="24"/>
        </w:rPr>
        <w:t>De</w:t>
      </w:r>
      <w:r>
        <w:rPr>
          <w:rFonts w:ascii="Arial" w:eastAsia="Arial" w:hAnsi="Arial" w:cs="Arial"/>
          <w:spacing w:val="2"/>
          <w:sz w:val="24"/>
          <w:szCs w:val="24"/>
        </w:rPr>
        <w:t>m</w:t>
      </w:r>
      <w:r>
        <w:rPr>
          <w:rFonts w:ascii="Arial" w:eastAsia="Arial" w:hAnsi="Arial" w:cs="Arial"/>
          <w:sz w:val="24"/>
          <w:szCs w:val="24"/>
        </w:rPr>
        <w:t>ik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n</w:t>
      </w:r>
      <w:proofErr w:type="spellEnd"/>
      <w:r>
        <w:rPr>
          <w:rFonts w:ascii="Arial" w:eastAsia="Arial" w:hAnsi="Arial" w:cs="Arial"/>
          <w:spacing w:val="-10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sz w:val="24"/>
          <w:szCs w:val="24"/>
        </w:rPr>
        <w:t>Sur</w:t>
      </w:r>
      <w:r>
        <w:rPr>
          <w:rFonts w:ascii="Arial" w:eastAsia="Arial" w:hAnsi="Arial" w:cs="Arial"/>
          <w:b/>
          <w:spacing w:val="1"/>
          <w:sz w:val="24"/>
          <w:szCs w:val="24"/>
        </w:rPr>
        <w:t>a</w:t>
      </w:r>
      <w:r>
        <w:rPr>
          <w:rFonts w:ascii="Arial" w:eastAsia="Arial" w:hAnsi="Arial" w:cs="Arial"/>
          <w:b/>
          <w:sz w:val="24"/>
          <w:szCs w:val="24"/>
        </w:rPr>
        <w:t>t</w:t>
      </w:r>
      <w:r>
        <w:rPr>
          <w:rFonts w:ascii="Arial" w:eastAsia="Arial" w:hAnsi="Arial" w:cs="Arial"/>
          <w:b/>
          <w:spacing w:val="-1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b/>
          <w:spacing w:val="-1"/>
          <w:sz w:val="24"/>
          <w:szCs w:val="24"/>
        </w:rPr>
        <w:t>K</w:t>
      </w:r>
      <w:r>
        <w:rPr>
          <w:rFonts w:ascii="Arial" w:eastAsia="Arial" w:hAnsi="Arial" w:cs="Arial"/>
          <w:b/>
          <w:spacing w:val="1"/>
          <w:sz w:val="24"/>
          <w:szCs w:val="24"/>
        </w:rPr>
        <w:t>e</w:t>
      </w:r>
      <w:r>
        <w:rPr>
          <w:rFonts w:ascii="Arial" w:eastAsia="Arial" w:hAnsi="Arial" w:cs="Arial"/>
          <w:b/>
          <w:sz w:val="24"/>
          <w:szCs w:val="24"/>
        </w:rPr>
        <w:t>te</w:t>
      </w:r>
      <w:r>
        <w:rPr>
          <w:rFonts w:ascii="Arial" w:eastAsia="Arial" w:hAnsi="Arial" w:cs="Arial"/>
          <w:b/>
          <w:spacing w:val="-2"/>
          <w:sz w:val="24"/>
          <w:szCs w:val="24"/>
        </w:rPr>
        <w:t>r</w:t>
      </w:r>
      <w:r>
        <w:rPr>
          <w:rFonts w:ascii="Arial" w:eastAsia="Arial" w:hAnsi="Arial" w:cs="Arial"/>
          <w:b/>
          <w:spacing w:val="1"/>
          <w:sz w:val="24"/>
          <w:szCs w:val="24"/>
        </w:rPr>
        <w:t>a</w:t>
      </w:r>
      <w:r>
        <w:rPr>
          <w:rFonts w:ascii="Arial" w:eastAsia="Arial" w:hAnsi="Arial" w:cs="Arial"/>
          <w:b/>
          <w:sz w:val="24"/>
          <w:szCs w:val="24"/>
        </w:rPr>
        <w:t>ngan</w:t>
      </w:r>
      <w:proofErr w:type="spellEnd"/>
      <w:r>
        <w:rPr>
          <w:rFonts w:ascii="Arial" w:eastAsia="Arial" w:hAnsi="Arial" w:cs="Arial"/>
          <w:b/>
          <w:spacing w:val="-4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ini</w:t>
      </w:r>
      <w:r>
        <w:rPr>
          <w:rFonts w:ascii="Arial" w:eastAsia="Arial" w:hAnsi="Arial" w:cs="Arial"/>
          <w:spacing w:val="-2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pacing w:val="1"/>
          <w:sz w:val="24"/>
          <w:szCs w:val="24"/>
        </w:rPr>
        <w:t>d</w:t>
      </w:r>
      <w:r>
        <w:rPr>
          <w:rFonts w:ascii="Arial" w:eastAsia="Arial" w:hAnsi="Arial" w:cs="Arial"/>
          <w:sz w:val="24"/>
          <w:szCs w:val="24"/>
        </w:rPr>
        <w:t>i</w:t>
      </w:r>
      <w:r>
        <w:rPr>
          <w:rFonts w:ascii="Arial" w:eastAsia="Arial" w:hAnsi="Arial" w:cs="Arial"/>
          <w:spacing w:val="-2"/>
          <w:sz w:val="24"/>
          <w:szCs w:val="24"/>
        </w:rPr>
        <w:t>b</w:t>
      </w:r>
      <w:r>
        <w:rPr>
          <w:rFonts w:ascii="Arial" w:eastAsia="Arial" w:hAnsi="Arial" w:cs="Arial"/>
          <w:spacing w:val="1"/>
          <w:sz w:val="24"/>
          <w:szCs w:val="24"/>
        </w:rPr>
        <w:t>ua</w:t>
      </w:r>
      <w:r>
        <w:rPr>
          <w:rFonts w:ascii="Arial" w:eastAsia="Arial" w:hAnsi="Arial" w:cs="Arial"/>
          <w:spacing w:val="-2"/>
          <w:sz w:val="24"/>
          <w:szCs w:val="24"/>
        </w:rPr>
        <w:t>t</w:t>
      </w:r>
      <w:proofErr w:type="spellEnd"/>
      <w:r>
        <w:rPr>
          <w:rFonts w:ascii="Arial" w:eastAsia="Arial" w:hAnsi="Arial" w:cs="Arial"/>
          <w:sz w:val="24"/>
          <w:szCs w:val="24"/>
        </w:rPr>
        <w:t>.</w:t>
      </w:r>
      <w:r>
        <w:rPr>
          <w:rFonts w:ascii="Arial" w:eastAsia="Arial" w:hAnsi="Arial" w:cs="Arial"/>
          <w:spacing w:val="-5"/>
          <w:sz w:val="24"/>
          <w:szCs w:val="24"/>
        </w:rPr>
        <w:t xml:space="preserve"> </w:t>
      </w:r>
      <w:r w:rsidR="00CF7630">
        <w:rPr>
          <w:rFonts w:ascii="Arial" w:eastAsia="Arial" w:hAnsi="Arial" w:cs="Arial"/>
          <w:spacing w:val="-5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em</w:t>
      </w:r>
      <w:r>
        <w:rPr>
          <w:rFonts w:ascii="Arial" w:eastAsia="Arial" w:hAnsi="Arial" w:cs="Arial"/>
          <w:spacing w:val="1"/>
          <w:sz w:val="24"/>
          <w:szCs w:val="24"/>
        </w:rPr>
        <w:t>og</w:t>
      </w:r>
      <w:r>
        <w:rPr>
          <w:rFonts w:ascii="Arial" w:eastAsia="Arial" w:hAnsi="Arial" w:cs="Arial"/>
          <w:sz w:val="24"/>
          <w:szCs w:val="24"/>
        </w:rPr>
        <w:t>a</w:t>
      </w:r>
      <w:r>
        <w:rPr>
          <w:rFonts w:ascii="Arial" w:eastAsia="Arial" w:hAnsi="Arial" w:cs="Arial"/>
          <w:spacing w:val="-8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da</w:t>
      </w:r>
      <w:r>
        <w:rPr>
          <w:rFonts w:ascii="Arial" w:eastAsia="Arial" w:hAnsi="Arial" w:cs="Arial"/>
          <w:spacing w:val="-1"/>
          <w:sz w:val="24"/>
          <w:szCs w:val="24"/>
        </w:rPr>
        <w:t>p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t</w:t>
      </w:r>
      <w:r>
        <w:rPr>
          <w:rFonts w:ascii="Arial" w:eastAsia="Arial" w:hAnsi="Arial" w:cs="Arial"/>
          <w:spacing w:val="-6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pacing w:val="1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1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b</w:t>
      </w:r>
      <w:r>
        <w:rPr>
          <w:rFonts w:ascii="Arial" w:eastAsia="Arial" w:hAnsi="Arial" w:cs="Arial"/>
          <w:spacing w:val="1"/>
          <w:sz w:val="24"/>
          <w:szCs w:val="24"/>
        </w:rPr>
        <w:t>an</w:t>
      </w:r>
      <w:r>
        <w:rPr>
          <w:rFonts w:ascii="Arial" w:eastAsia="Arial" w:hAnsi="Arial" w:cs="Arial"/>
          <w:spacing w:val="-2"/>
          <w:sz w:val="24"/>
          <w:szCs w:val="24"/>
        </w:rPr>
        <w:t>t</w:t>
      </w:r>
      <w:r>
        <w:rPr>
          <w:rFonts w:ascii="Arial" w:eastAsia="Arial" w:hAnsi="Arial" w:cs="Arial"/>
          <w:spacing w:val="1"/>
          <w:sz w:val="24"/>
          <w:szCs w:val="24"/>
        </w:rPr>
        <w:t>u</w:t>
      </w:r>
      <w:proofErr w:type="spellEnd"/>
      <w:r>
        <w:rPr>
          <w:rFonts w:ascii="Arial" w:eastAsia="Arial" w:hAnsi="Arial" w:cs="Arial"/>
          <w:sz w:val="24"/>
          <w:szCs w:val="24"/>
        </w:rPr>
        <w:t>.</w:t>
      </w:r>
      <w:r>
        <w:rPr>
          <w:rFonts w:ascii="Arial" w:eastAsia="Arial" w:hAnsi="Arial" w:cs="Arial"/>
          <w:spacing w:val="-8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Ter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pacing w:val="1"/>
          <w:sz w:val="24"/>
          <w:szCs w:val="24"/>
        </w:rPr>
        <w:t>m</w:t>
      </w:r>
      <w:r>
        <w:rPr>
          <w:rFonts w:ascii="Arial" w:eastAsia="Arial" w:hAnsi="Arial" w:cs="Arial"/>
          <w:sz w:val="24"/>
          <w:szCs w:val="24"/>
        </w:rPr>
        <w:t>a</w:t>
      </w:r>
      <w:r>
        <w:rPr>
          <w:rFonts w:ascii="Arial" w:eastAsia="Arial" w:hAnsi="Arial" w:cs="Arial"/>
          <w:spacing w:val="-4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k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3"/>
          <w:sz w:val="24"/>
          <w:szCs w:val="24"/>
        </w:rPr>
        <w:t>i</w:t>
      </w:r>
      <w:r>
        <w:rPr>
          <w:rFonts w:ascii="Arial" w:eastAsia="Arial" w:hAnsi="Arial" w:cs="Arial"/>
          <w:sz w:val="24"/>
          <w:szCs w:val="24"/>
        </w:rPr>
        <w:t>h</w:t>
      </w:r>
      <w:proofErr w:type="spellEnd"/>
    </w:p>
    <w:p w14:paraId="6619484D" w14:textId="77777777" w:rsidR="00A34624" w:rsidRDefault="00A34624">
      <w:pPr>
        <w:spacing w:before="3" w:line="180" w:lineRule="exact"/>
        <w:rPr>
          <w:sz w:val="19"/>
          <w:szCs w:val="19"/>
        </w:rPr>
      </w:pPr>
    </w:p>
    <w:p w14:paraId="72F79301" w14:textId="77777777" w:rsidR="00A34624" w:rsidRDefault="00A34624">
      <w:pPr>
        <w:spacing w:line="200" w:lineRule="exact"/>
      </w:pPr>
    </w:p>
    <w:p w14:paraId="1ECF6FD2" w14:textId="77777777" w:rsidR="00A34624" w:rsidRDefault="00A34624">
      <w:pPr>
        <w:spacing w:line="200" w:lineRule="exact"/>
      </w:pPr>
    </w:p>
    <w:p w14:paraId="170198D8" w14:textId="77777777" w:rsidR="00A34624" w:rsidRDefault="00A34624">
      <w:pPr>
        <w:spacing w:line="200" w:lineRule="exact"/>
      </w:pPr>
    </w:p>
    <w:p w14:paraId="335149DF" w14:textId="77777777" w:rsidR="00A34624" w:rsidRDefault="0065342E">
      <w:pPr>
        <w:ind w:left="10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Hor</w:t>
      </w:r>
      <w:r>
        <w:rPr>
          <w:rFonts w:ascii="Arial" w:eastAsia="Arial" w:hAnsi="Arial" w:cs="Arial"/>
          <w:spacing w:val="1"/>
          <w:sz w:val="24"/>
          <w:szCs w:val="24"/>
        </w:rPr>
        <w:t>ma</w:t>
      </w:r>
      <w:r>
        <w:rPr>
          <w:rFonts w:ascii="Arial" w:eastAsia="Arial" w:hAnsi="Arial" w:cs="Arial"/>
          <w:sz w:val="24"/>
          <w:szCs w:val="24"/>
        </w:rPr>
        <w:t>t</w:t>
      </w:r>
      <w:r>
        <w:rPr>
          <w:rFonts w:ascii="Arial" w:eastAsia="Arial" w:hAnsi="Arial" w:cs="Arial"/>
          <w:spacing w:val="-8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1"/>
          <w:sz w:val="24"/>
          <w:szCs w:val="24"/>
        </w:rPr>
        <w:t>m</w:t>
      </w:r>
      <w:r>
        <w:rPr>
          <w:rFonts w:ascii="Arial" w:eastAsia="Arial" w:hAnsi="Arial" w:cs="Arial"/>
          <w:sz w:val="24"/>
          <w:szCs w:val="24"/>
        </w:rPr>
        <w:t>i,</w:t>
      </w:r>
    </w:p>
    <w:p w14:paraId="508BBAB7" w14:textId="77777777" w:rsidR="00A34624" w:rsidRDefault="0065342E">
      <w:pPr>
        <w:spacing w:line="260" w:lineRule="exact"/>
        <w:ind w:left="10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position w:val="-1"/>
          <w:sz w:val="24"/>
          <w:szCs w:val="24"/>
        </w:rPr>
        <w:t>P</w:t>
      </w:r>
      <w:r>
        <w:rPr>
          <w:rFonts w:ascii="Arial" w:eastAsia="Arial" w:hAnsi="Arial" w:cs="Arial"/>
          <w:b/>
          <w:spacing w:val="2"/>
          <w:position w:val="-1"/>
          <w:sz w:val="24"/>
          <w:szCs w:val="24"/>
        </w:rPr>
        <w:t>T</w:t>
      </w:r>
      <w:r>
        <w:rPr>
          <w:rFonts w:ascii="Arial" w:eastAsia="Arial" w:hAnsi="Arial" w:cs="Arial"/>
          <w:b/>
          <w:position w:val="-1"/>
          <w:sz w:val="24"/>
          <w:szCs w:val="24"/>
        </w:rPr>
        <w:t>.</w:t>
      </w:r>
      <w:r>
        <w:rPr>
          <w:rFonts w:ascii="Arial" w:eastAsia="Arial" w:hAnsi="Arial" w:cs="Arial"/>
          <w:b/>
          <w:spacing w:val="-2"/>
          <w:position w:val="-1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position w:val="-1"/>
          <w:sz w:val="24"/>
          <w:szCs w:val="24"/>
        </w:rPr>
        <w:t xml:space="preserve">Multi </w:t>
      </w:r>
      <w:proofErr w:type="spellStart"/>
      <w:r>
        <w:rPr>
          <w:rFonts w:ascii="Arial" w:eastAsia="Arial" w:hAnsi="Arial" w:cs="Arial"/>
          <w:b/>
          <w:position w:val="-1"/>
          <w:sz w:val="24"/>
          <w:szCs w:val="24"/>
        </w:rPr>
        <w:t>Kontrol</w:t>
      </w:r>
      <w:proofErr w:type="spellEnd"/>
      <w:r>
        <w:rPr>
          <w:rFonts w:ascii="Arial" w:eastAsia="Arial" w:hAnsi="Arial" w:cs="Arial"/>
          <w:b/>
          <w:spacing w:val="-1"/>
          <w:position w:val="-1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position w:val="-1"/>
          <w:sz w:val="24"/>
          <w:szCs w:val="24"/>
        </w:rPr>
        <w:t>Nusantara</w:t>
      </w:r>
    </w:p>
    <w:p w14:paraId="1B86DBFE" w14:textId="77777777" w:rsidR="00A34624" w:rsidRDefault="00A34624">
      <w:pPr>
        <w:spacing w:before="2" w:line="100" w:lineRule="exact"/>
        <w:rPr>
          <w:sz w:val="11"/>
          <w:szCs w:val="11"/>
        </w:rPr>
      </w:pPr>
    </w:p>
    <w:p w14:paraId="1FB26D20" w14:textId="77777777" w:rsidR="00A34624" w:rsidRDefault="00A34624">
      <w:pPr>
        <w:spacing w:line="200" w:lineRule="exact"/>
      </w:pPr>
    </w:p>
    <w:p w14:paraId="1B1133E7" w14:textId="77777777" w:rsidR="00A34624" w:rsidRDefault="00A34624">
      <w:pPr>
        <w:spacing w:line="200" w:lineRule="exact"/>
      </w:pPr>
    </w:p>
    <w:p w14:paraId="7E00DF22" w14:textId="77777777" w:rsidR="00A34624" w:rsidRDefault="00A34624">
      <w:pPr>
        <w:spacing w:line="200" w:lineRule="exact"/>
      </w:pPr>
    </w:p>
    <w:p w14:paraId="027D20BA" w14:textId="77777777" w:rsidR="00A34624" w:rsidRDefault="00A34624">
      <w:pPr>
        <w:spacing w:line="200" w:lineRule="exact"/>
      </w:pPr>
    </w:p>
    <w:p w14:paraId="155D3F56" w14:textId="77777777" w:rsidR="00A34624" w:rsidRDefault="00A34624">
      <w:pPr>
        <w:spacing w:line="200" w:lineRule="exact"/>
      </w:pPr>
    </w:p>
    <w:p w14:paraId="35538FD3" w14:textId="77777777" w:rsidR="00A34624" w:rsidRDefault="00A34624">
      <w:pPr>
        <w:spacing w:line="200" w:lineRule="exact"/>
      </w:pPr>
    </w:p>
    <w:p w14:paraId="61C16A5E" w14:textId="77777777" w:rsidR="00A34624" w:rsidRDefault="0065342E">
      <w:pPr>
        <w:spacing w:before="29"/>
        <w:ind w:left="100"/>
        <w:rPr>
          <w:rFonts w:ascii="Arial" w:eastAsia="Arial" w:hAnsi="Arial" w:cs="Arial"/>
          <w:sz w:val="24"/>
          <w:szCs w:val="24"/>
        </w:rPr>
      </w:pPr>
      <w:r>
        <w:rPr>
          <w:noProof/>
          <w:lang w:val="id-ID" w:eastAsia="id-ID"/>
        </w:rPr>
        <mc:AlternateContent>
          <mc:Choice Requires="wpg">
            <w:drawing>
              <wp:anchor distT="0" distB="0" distL="114300" distR="114300" simplePos="0" relativeHeight="251658240" behindDoc="1" locked="0" layoutInCell="1" allowOverlap="1" wp14:anchorId="2A501205" wp14:editId="5CD02407">
                <wp:simplePos x="0" y="0"/>
                <wp:positionH relativeFrom="page">
                  <wp:posOffset>911860</wp:posOffset>
                </wp:positionH>
                <wp:positionV relativeFrom="paragraph">
                  <wp:posOffset>523240</wp:posOffset>
                </wp:positionV>
                <wp:extent cx="5883275" cy="0"/>
                <wp:effectExtent l="16510" t="8890" r="15240" b="10160"/>
                <wp:wrapNone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883275" cy="0"/>
                          <a:chOff x="1436" y="824"/>
                          <a:chExt cx="9265" cy="0"/>
                        </a:xfrm>
                      </wpg:grpSpPr>
                      <wps:wsp>
                        <wps:cNvPr id="3" name="Freeform 3"/>
                        <wps:cNvSpPr>
                          <a:spLocks/>
                        </wps:cNvSpPr>
                        <wps:spPr bwMode="auto">
                          <a:xfrm>
                            <a:off x="1436" y="824"/>
                            <a:ext cx="9265" cy="0"/>
                          </a:xfrm>
                          <a:custGeom>
                            <a:avLst/>
                            <a:gdLst>
                              <a:gd name="T0" fmla="+- 0 1436 1436"/>
                              <a:gd name="T1" fmla="*/ T0 w 9265"/>
                              <a:gd name="T2" fmla="+- 0 10701 1436"/>
                              <a:gd name="T3" fmla="*/ T2 w 9265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9265">
                                <a:moveTo>
                                  <a:pt x="0" y="0"/>
                                </a:moveTo>
                                <a:lnTo>
                                  <a:pt x="9265" y="0"/>
                                </a:lnTo>
                              </a:path>
                            </a:pathLst>
                          </a:custGeom>
                          <a:noFill/>
                          <a:ln w="158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5A613A8" id="Group 2" o:spid="_x0000_s1026" style="position:absolute;margin-left:71.8pt;margin-top:41.2pt;width:463.25pt;height:0;z-index:-251658240;mso-position-horizontal-relative:page" coordorigin="1436,824" coordsize="9265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">
                <v:shape id="Freeform 3" o:spid="_x0000_s1027" style="position:absolute;left:1436;top:824;width:9265;height:0;visibility:visible;mso-wrap-style:square;v-text-anchor:top" coordsize="926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" path="m,l9265,e" filled="f" strokeweight="1.25pt">
                  <v:path arrowok="t" o:connecttype="custom" o:connectlocs="0,0;9265,0" o:connectangles="0,0"/>
                </v:shape>
                <w10:wrap anchorx="page"/>
              </v:group>
            </w:pict>
          </mc:Fallback>
        </mc:AlternateContent>
      </w:r>
      <w:r>
        <w:rPr>
          <w:rFonts w:ascii="Arial" w:eastAsia="Arial" w:hAnsi="Arial" w:cs="Arial"/>
          <w:sz w:val="24"/>
          <w:szCs w:val="24"/>
        </w:rPr>
        <w:t>Helpdesk</w:t>
      </w:r>
    </w:p>
    <w:sectPr w:rsidR="00A34624">
      <w:type w:val="continuous"/>
      <w:pgSz w:w="11920" w:h="16840"/>
      <w:pgMar w:top="500" w:right="1060" w:bottom="280" w:left="13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724603"/>
    <w:multiLevelType w:val="hybridMultilevel"/>
    <w:tmpl w:val="B3683B58"/>
    <w:lvl w:ilvl="0" w:tplc="E3F60792">
      <w:numFmt w:val="bullet"/>
      <w:lvlText w:val="-"/>
      <w:lvlJc w:val="left"/>
      <w:pPr>
        <w:ind w:left="990" w:hanging="360"/>
      </w:pPr>
      <w:rPr>
        <w:rFonts w:ascii="Arial" w:eastAsia="Arial" w:hAnsi="Arial" w:cs="Arial" w:hint="default"/>
      </w:rPr>
    </w:lvl>
    <w:lvl w:ilvl="1" w:tplc="3809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1" w15:restartNumberingAfterBreak="0">
    <w:nsid w:val="0A470520"/>
    <w:multiLevelType w:val="multilevel"/>
    <w:tmpl w:val="B84CCC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" w15:restartNumberingAfterBreak="0">
    <w:nsid w:val="118144B8"/>
    <w:multiLevelType w:val="hybridMultilevel"/>
    <w:tmpl w:val="9016FFEE"/>
    <w:lvl w:ilvl="0" w:tplc="D29AF04E">
      <w:numFmt w:val="bullet"/>
      <w:lvlText w:val="-"/>
      <w:lvlJc w:val="left"/>
      <w:pPr>
        <w:ind w:left="705" w:hanging="360"/>
      </w:pPr>
      <w:rPr>
        <w:rFonts w:ascii="Arial" w:eastAsia="Arial" w:hAnsi="Arial" w:cs="Arial" w:hint="default"/>
      </w:rPr>
    </w:lvl>
    <w:lvl w:ilvl="1" w:tplc="38090003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abstractNum w:abstractNumId="3" w15:restartNumberingAfterBreak="0">
    <w:nsid w:val="1EFA1C96"/>
    <w:multiLevelType w:val="hybridMultilevel"/>
    <w:tmpl w:val="520889E6"/>
    <w:lvl w:ilvl="0" w:tplc="6220E3CA">
      <w:numFmt w:val="bullet"/>
      <w:lvlText w:val="-"/>
      <w:lvlJc w:val="left"/>
      <w:pPr>
        <w:ind w:left="535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25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7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9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1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3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5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7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95" w:hanging="360"/>
      </w:pPr>
      <w:rPr>
        <w:rFonts w:ascii="Wingdings" w:hAnsi="Wingdings" w:hint="default"/>
      </w:rPr>
    </w:lvl>
  </w:abstractNum>
  <w:abstractNum w:abstractNumId="4" w15:restartNumberingAfterBreak="0">
    <w:nsid w:val="2A7A5512"/>
    <w:multiLevelType w:val="hybridMultilevel"/>
    <w:tmpl w:val="2A1E4E74"/>
    <w:lvl w:ilvl="0" w:tplc="98D00ADE">
      <w:numFmt w:val="bullet"/>
      <w:lvlText w:val="-"/>
      <w:lvlJc w:val="left"/>
      <w:pPr>
        <w:ind w:left="630" w:hanging="360"/>
      </w:pPr>
      <w:rPr>
        <w:rFonts w:ascii="Arial" w:eastAsia="Arial" w:hAnsi="Arial" w:cs="Arial" w:hint="default"/>
      </w:rPr>
    </w:lvl>
    <w:lvl w:ilvl="1" w:tplc="38090003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5" w15:restartNumberingAfterBreak="0">
    <w:nsid w:val="325055BB"/>
    <w:multiLevelType w:val="hybridMultilevel"/>
    <w:tmpl w:val="DE8635B2"/>
    <w:lvl w:ilvl="0" w:tplc="27C4E9D6"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96B7B93"/>
    <w:multiLevelType w:val="hybridMultilevel"/>
    <w:tmpl w:val="9D7C28AA"/>
    <w:lvl w:ilvl="0" w:tplc="2F287B96">
      <w:numFmt w:val="bullet"/>
      <w:lvlText w:val="-"/>
      <w:lvlJc w:val="left"/>
      <w:pPr>
        <w:ind w:left="705" w:hanging="360"/>
      </w:pPr>
      <w:rPr>
        <w:rFonts w:ascii="Arial" w:eastAsia="Arial" w:hAnsi="Arial" w:cs="Arial" w:hint="default"/>
      </w:rPr>
    </w:lvl>
    <w:lvl w:ilvl="1" w:tplc="38090003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abstractNum w:abstractNumId="7" w15:restartNumberingAfterBreak="0">
    <w:nsid w:val="54CB3CD6"/>
    <w:multiLevelType w:val="hybridMultilevel"/>
    <w:tmpl w:val="5ADAD690"/>
    <w:lvl w:ilvl="0" w:tplc="DC820D8E">
      <w:numFmt w:val="bullet"/>
      <w:lvlText w:val="-"/>
      <w:lvlJc w:val="left"/>
      <w:pPr>
        <w:ind w:left="670" w:hanging="360"/>
      </w:pPr>
      <w:rPr>
        <w:rFonts w:ascii="Arial" w:eastAsia="Arial" w:hAnsi="Arial" w:cs="Arial" w:hint="default"/>
      </w:rPr>
    </w:lvl>
    <w:lvl w:ilvl="1" w:tplc="38090003" w:tentative="1">
      <w:start w:val="1"/>
      <w:numFmt w:val="bullet"/>
      <w:lvlText w:val="o"/>
      <w:lvlJc w:val="left"/>
      <w:pPr>
        <w:ind w:left="139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1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3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55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27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499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1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30" w:hanging="360"/>
      </w:pPr>
      <w:rPr>
        <w:rFonts w:ascii="Wingdings" w:hAnsi="Wingdings" w:hint="default"/>
      </w:rPr>
    </w:lvl>
  </w:abstractNum>
  <w:num w:numId="1" w16cid:durableId="316305537">
    <w:abstractNumId w:val="1"/>
  </w:num>
  <w:num w:numId="2" w16cid:durableId="1835948942">
    <w:abstractNumId w:val="3"/>
  </w:num>
  <w:num w:numId="3" w16cid:durableId="1216619559">
    <w:abstractNumId w:val="5"/>
  </w:num>
  <w:num w:numId="4" w16cid:durableId="1411387248">
    <w:abstractNumId w:val="7"/>
  </w:num>
  <w:num w:numId="5" w16cid:durableId="496919623">
    <w:abstractNumId w:val="4"/>
  </w:num>
  <w:num w:numId="6" w16cid:durableId="1136216441">
    <w:abstractNumId w:val="0"/>
  </w:num>
  <w:num w:numId="7" w16cid:durableId="2048096263">
    <w:abstractNumId w:val="2"/>
  </w:num>
  <w:num w:numId="8" w16cid:durableId="3736113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A34624"/>
    <w:rsid w:val="00050C0C"/>
    <w:rsid w:val="00052F9E"/>
    <w:rsid w:val="000624D4"/>
    <w:rsid w:val="000817AA"/>
    <w:rsid w:val="0015166A"/>
    <w:rsid w:val="00151CF7"/>
    <w:rsid w:val="00171F96"/>
    <w:rsid w:val="00180AF0"/>
    <w:rsid w:val="0018403A"/>
    <w:rsid w:val="001C0882"/>
    <w:rsid w:val="001C0EB3"/>
    <w:rsid w:val="001C647B"/>
    <w:rsid w:val="0023453B"/>
    <w:rsid w:val="00243CF9"/>
    <w:rsid w:val="002B5207"/>
    <w:rsid w:val="002C7273"/>
    <w:rsid w:val="003201CD"/>
    <w:rsid w:val="003325AA"/>
    <w:rsid w:val="00342E58"/>
    <w:rsid w:val="00381ED3"/>
    <w:rsid w:val="00395EB7"/>
    <w:rsid w:val="003B722A"/>
    <w:rsid w:val="003C27E8"/>
    <w:rsid w:val="003D26DA"/>
    <w:rsid w:val="00417218"/>
    <w:rsid w:val="00425245"/>
    <w:rsid w:val="00442C20"/>
    <w:rsid w:val="004513C8"/>
    <w:rsid w:val="00465C6E"/>
    <w:rsid w:val="00477754"/>
    <w:rsid w:val="004B4DD7"/>
    <w:rsid w:val="00512B0F"/>
    <w:rsid w:val="00524A44"/>
    <w:rsid w:val="00533863"/>
    <w:rsid w:val="0053457C"/>
    <w:rsid w:val="00556D75"/>
    <w:rsid w:val="00561F09"/>
    <w:rsid w:val="0057399F"/>
    <w:rsid w:val="00596E32"/>
    <w:rsid w:val="005C10AC"/>
    <w:rsid w:val="005E459B"/>
    <w:rsid w:val="00600F6D"/>
    <w:rsid w:val="00613E4D"/>
    <w:rsid w:val="00630416"/>
    <w:rsid w:val="006331BB"/>
    <w:rsid w:val="0065342E"/>
    <w:rsid w:val="0069383F"/>
    <w:rsid w:val="006C33F8"/>
    <w:rsid w:val="006C4028"/>
    <w:rsid w:val="006D13DD"/>
    <w:rsid w:val="006F6AF4"/>
    <w:rsid w:val="00731EC6"/>
    <w:rsid w:val="00752941"/>
    <w:rsid w:val="00752FFD"/>
    <w:rsid w:val="00764EAD"/>
    <w:rsid w:val="007B691A"/>
    <w:rsid w:val="007C48FE"/>
    <w:rsid w:val="00800F41"/>
    <w:rsid w:val="00820AAE"/>
    <w:rsid w:val="008B7E5D"/>
    <w:rsid w:val="008D4D54"/>
    <w:rsid w:val="009077C6"/>
    <w:rsid w:val="00925932"/>
    <w:rsid w:val="0093138E"/>
    <w:rsid w:val="009525F9"/>
    <w:rsid w:val="00996144"/>
    <w:rsid w:val="009C4475"/>
    <w:rsid w:val="00A034CC"/>
    <w:rsid w:val="00A304CE"/>
    <w:rsid w:val="00A34624"/>
    <w:rsid w:val="00A6053B"/>
    <w:rsid w:val="00A713FA"/>
    <w:rsid w:val="00A71AAE"/>
    <w:rsid w:val="00A90B2D"/>
    <w:rsid w:val="00A97FEA"/>
    <w:rsid w:val="00B00599"/>
    <w:rsid w:val="00BA2CC3"/>
    <w:rsid w:val="00BA6AEC"/>
    <w:rsid w:val="00BC78CA"/>
    <w:rsid w:val="00BF0199"/>
    <w:rsid w:val="00C36989"/>
    <w:rsid w:val="00C653DB"/>
    <w:rsid w:val="00C74E71"/>
    <w:rsid w:val="00C77177"/>
    <w:rsid w:val="00C77F60"/>
    <w:rsid w:val="00C871AE"/>
    <w:rsid w:val="00CC5D5F"/>
    <w:rsid w:val="00CE5DA1"/>
    <w:rsid w:val="00CE7BC9"/>
    <w:rsid w:val="00CF7630"/>
    <w:rsid w:val="00CF7ED2"/>
    <w:rsid w:val="00D336F2"/>
    <w:rsid w:val="00D83764"/>
    <w:rsid w:val="00D90107"/>
    <w:rsid w:val="00DB054C"/>
    <w:rsid w:val="00E04780"/>
    <w:rsid w:val="00E51A47"/>
    <w:rsid w:val="00EA21D3"/>
    <w:rsid w:val="00EC638A"/>
    <w:rsid w:val="00ED47E2"/>
    <w:rsid w:val="00EE4C88"/>
    <w:rsid w:val="00EE4F41"/>
    <w:rsid w:val="00F179C8"/>
    <w:rsid w:val="00F9443B"/>
    <w:rsid w:val="00FC09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0EBEE6"/>
  <w15:docId w15:val="{03ED3BD9-DE2F-4DEC-A304-DD3444F388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3490"/>
  </w:style>
  <w:style w:type="paragraph" w:styleId="Heading1">
    <w:name w:val="heading 1"/>
    <w:basedOn w:val="Normal"/>
    <w:next w:val="Normal"/>
    <w:link w:val="Heading1Char"/>
    <w:uiPriority w:val="9"/>
    <w:qFormat/>
    <w:rsid w:val="001B3490"/>
    <w:pPr>
      <w:keepNext/>
      <w:tabs>
        <w:tab w:val="num" w:pos="720"/>
      </w:tabs>
      <w:spacing w:before="240" w:after="60"/>
      <w:ind w:left="720" w:hanging="72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3490"/>
    <w:pPr>
      <w:keepNext/>
      <w:tabs>
        <w:tab w:val="num" w:pos="1440"/>
      </w:tabs>
      <w:spacing w:before="240" w:after="60"/>
      <w:ind w:left="1440" w:hanging="72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3490"/>
    <w:pPr>
      <w:keepNext/>
      <w:tabs>
        <w:tab w:val="num" w:pos="2160"/>
      </w:tabs>
      <w:spacing w:before="240" w:after="60"/>
      <w:ind w:left="2160" w:hanging="72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3490"/>
    <w:pPr>
      <w:keepNext/>
      <w:tabs>
        <w:tab w:val="num" w:pos="2880"/>
      </w:tabs>
      <w:spacing w:before="240" w:after="60"/>
      <w:ind w:left="2880" w:hanging="72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3490"/>
    <w:pPr>
      <w:tabs>
        <w:tab w:val="num" w:pos="3600"/>
      </w:tabs>
      <w:spacing w:before="240" w:after="60"/>
      <w:ind w:left="3600" w:hanging="72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rsid w:val="001B3490"/>
    <w:pPr>
      <w:tabs>
        <w:tab w:val="num" w:pos="4320"/>
      </w:tabs>
      <w:spacing w:before="240" w:after="60"/>
      <w:ind w:left="4320" w:hanging="72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3490"/>
    <w:pPr>
      <w:tabs>
        <w:tab w:val="num" w:pos="5040"/>
      </w:tabs>
      <w:spacing w:before="240" w:after="60"/>
      <w:ind w:left="5040" w:hanging="72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3490"/>
    <w:pPr>
      <w:tabs>
        <w:tab w:val="num" w:pos="5760"/>
      </w:tabs>
      <w:spacing w:before="240" w:after="60"/>
      <w:ind w:left="5760" w:hanging="72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3490"/>
    <w:pPr>
      <w:tabs>
        <w:tab w:val="num" w:pos="6480"/>
      </w:tabs>
      <w:spacing w:before="240" w:after="60"/>
      <w:ind w:left="6480" w:hanging="72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rsid w:val="001B3490"/>
    <w:rPr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96E3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96E32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DB054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8E054A9-09C5-4653-87CC-8FD03698BF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126</TotalTime>
  <Pages>1</Pages>
  <Words>87</Words>
  <Characters>501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AIO-04</dc:creator>
  <cp:lastModifiedBy>Rahmansyah .</cp:lastModifiedBy>
  <cp:revision>53</cp:revision>
  <cp:lastPrinted>2025-01-11T04:09:00Z</cp:lastPrinted>
  <dcterms:created xsi:type="dcterms:W3CDTF">2024-08-12T00:42:00Z</dcterms:created>
  <dcterms:modified xsi:type="dcterms:W3CDTF">2025-02-06T09:09:00Z</dcterms:modified>
</cp:coreProperties>
</file>