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6F14701E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  <w:r w:rsidR="00F9443B">
        <w:rPr>
          <w:rFonts w:ascii="Arial" w:eastAsia="Arial" w:hAnsi="Arial" w:cs="Arial"/>
          <w:b/>
          <w:sz w:val="24"/>
          <w:szCs w:val="24"/>
        </w:rPr>
        <w:t>0</w:t>
      </w:r>
      <w:r w:rsidR="008D4D54">
        <w:rPr>
          <w:rFonts w:ascii="Arial" w:eastAsia="Arial" w:hAnsi="Arial" w:cs="Arial"/>
          <w:b/>
          <w:sz w:val="24"/>
          <w:szCs w:val="24"/>
        </w:rPr>
        <w:t>3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55A9AABD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="008D4D54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Januari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D4D54">
              <w:rPr>
                <w:rFonts w:ascii="Arial" w:eastAsia="Arial" w:hAnsi="Arial" w:cs="Arial"/>
                <w:sz w:val="24"/>
                <w:szCs w:val="24"/>
              </w:rPr>
              <w:t>20:12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027C17C9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 w:rsidR="008D4D54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 Januari 2025 </w:t>
            </w:r>
            <w:r w:rsidR="008D4D54">
              <w:rPr>
                <w:rFonts w:ascii="Arial" w:eastAsia="Arial" w:hAnsi="Arial" w:cs="Arial"/>
                <w:sz w:val="24"/>
                <w:szCs w:val="24"/>
              </w:rPr>
              <w:t>22:03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108E14F7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8D4D54">
              <w:rPr>
                <w:rFonts w:ascii="Arial" w:eastAsia="Arial" w:hAnsi="Arial" w:cs="Arial"/>
                <w:spacing w:val="1"/>
                <w:sz w:val="24"/>
                <w:szCs w:val="24"/>
              </w:rPr>
              <w:t>Log Alarm PSU 1 &amp; 2</w:t>
            </w:r>
            <w:r w:rsidR="000624D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Power Fail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702A44CE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624D4">
              <w:rPr>
                <w:rFonts w:ascii="Arial" w:eastAsia="Arial" w:hAnsi="Arial" w:cs="Arial"/>
                <w:spacing w:val="1"/>
                <w:sz w:val="24"/>
                <w:szCs w:val="24"/>
              </w:rPr>
              <w:t>Power Supply Fail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7DD97485" w:rsidR="00CF7630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624D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Penggantian </w:t>
            </w:r>
            <w:r w:rsidR="00752FFD">
              <w:rPr>
                <w:rFonts w:ascii="Arial" w:eastAsia="Arial" w:hAnsi="Arial" w:cs="Arial"/>
                <w:spacing w:val="1"/>
                <w:sz w:val="24"/>
                <w:szCs w:val="24"/>
              </w:rPr>
              <w:t>Mikrotik Router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5EE70429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624D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Local Loop dan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r w:rsidR="00752FFD">
              <w:rPr>
                <w:rFonts w:ascii="Arial" w:eastAsia="Arial" w:hAnsi="Arial" w:cs="Arial"/>
                <w:spacing w:val="-7"/>
                <w:sz w:val="24"/>
                <w:szCs w:val="24"/>
              </w:rPr>
              <w:t>Penggantian Router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F426D2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624D4"/>
    <w:rsid w:val="0018403A"/>
    <w:rsid w:val="001C0882"/>
    <w:rsid w:val="001C0EB3"/>
    <w:rsid w:val="0023453B"/>
    <w:rsid w:val="00243CF9"/>
    <w:rsid w:val="002B5207"/>
    <w:rsid w:val="002C7273"/>
    <w:rsid w:val="003201CD"/>
    <w:rsid w:val="003325AA"/>
    <w:rsid w:val="00381ED3"/>
    <w:rsid w:val="00395EB7"/>
    <w:rsid w:val="003B722A"/>
    <w:rsid w:val="003D26DA"/>
    <w:rsid w:val="00417218"/>
    <w:rsid w:val="00425245"/>
    <w:rsid w:val="00442C20"/>
    <w:rsid w:val="004513C8"/>
    <w:rsid w:val="00465C6E"/>
    <w:rsid w:val="00477754"/>
    <w:rsid w:val="004B4DD7"/>
    <w:rsid w:val="00533863"/>
    <w:rsid w:val="0053457C"/>
    <w:rsid w:val="00556D75"/>
    <w:rsid w:val="00561F09"/>
    <w:rsid w:val="0057399F"/>
    <w:rsid w:val="00596E32"/>
    <w:rsid w:val="005C10AC"/>
    <w:rsid w:val="005E459B"/>
    <w:rsid w:val="0065342E"/>
    <w:rsid w:val="0069383F"/>
    <w:rsid w:val="006C33F8"/>
    <w:rsid w:val="006C4028"/>
    <w:rsid w:val="006F6AF4"/>
    <w:rsid w:val="00731EC6"/>
    <w:rsid w:val="00752941"/>
    <w:rsid w:val="00752FFD"/>
    <w:rsid w:val="00764EAD"/>
    <w:rsid w:val="007B691A"/>
    <w:rsid w:val="007C48FE"/>
    <w:rsid w:val="00820AAE"/>
    <w:rsid w:val="008B7E5D"/>
    <w:rsid w:val="008D4D54"/>
    <w:rsid w:val="009077C6"/>
    <w:rsid w:val="00925932"/>
    <w:rsid w:val="009525F9"/>
    <w:rsid w:val="00996144"/>
    <w:rsid w:val="00A304CE"/>
    <w:rsid w:val="00A34624"/>
    <w:rsid w:val="00A6053B"/>
    <w:rsid w:val="00A713FA"/>
    <w:rsid w:val="00A90B2D"/>
    <w:rsid w:val="00BA2CC3"/>
    <w:rsid w:val="00BA6AEC"/>
    <w:rsid w:val="00C36989"/>
    <w:rsid w:val="00C77177"/>
    <w:rsid w:val="00C77F60"/>
    <w:rsid w:val="00CC5D5F"/>
    <w:rsid w:val="00CE5DA1"/>
    <w:rsid w:val="00CF7630"/>
    <w:rsid w:val="00D90107"/>
    <w:rsid w:val="00DB054C"/>
    <w:rsid w:val="00E04780"/>
    <w:rsid w:val="00EC638A"/>
    <w:rsid w:val="00ED47E2"/>
    <w:rsid w:val="00EE4C88"/>
    <w:rsid w:val="00EE4F41"/>
    <w:rsid w:val="00F179C8"/>
    <w:rsid w:val="00F9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29</cp:revision>
  <cp:lastPrinted>2024-11-19T09:40:00Z</cp:lastPrinted>
  <dcterms:created xsi:type="dcterms:W3CDTF">2024-08-12T00:42:00Z</dcterms:created>
  <dcterms:modified xsi:type="dcterms:W3CDTF">2025-01-07T02:34:00Z</dcterms:modified>
</cp:coreProperties>
</file>