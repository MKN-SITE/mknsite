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50F3BCD7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</w:t>
      </w:r>
      <w:r w:rsidR="0047414B">
        <w:rPr>
          <w:rFonts w:ascii="Arial" w:eastAsia="Arial" w:hAnsi="Arial" w:cs="Arial"/>
          <w:b/>
          <w:sz w:val="24"/>
          <w:szCs w:val="24"/>
        </w:rPr>
        <w:t>1</w:t>
      </w:r>
      <w:r w:rsidR="002362B4">
        <w:rPr>
          <w:rFonts w:ascii="Arial" w:eastAsia="Arial" w:hAnsi="Arial" w:cs="Arial"/>
          <w:b/>
          <w:sz w:val="24"/>
          <w:szCs w:val="24"/>
        </w:rPr>
        <w:t>224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61A6A8BF" w:rsidR="00A34624" w:rsidRDefault="00AF1647" w:rsidP="00AF1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362B4">
              <w:rPr>
                <w:rFonts w:ascii="Arial" w:eastAsia="Arial" w:hAnsi="Arial" w:cs="Arial"/>
                <w:spacing w:val="1"/>
                <w:sz w:val="24"/>
                <w:szCs w:val="24"/>
              </w:rPr>
              <w:t>24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362B4">
              <w:rPr>
                <w:rFonts w:ascii="Arial" w:eastAsia="Arial" w:hAnsi="Arial" w:cs="Arial"/>
                <w:spacing w:val="1"/>
                <w:sz w:val="24"/>
                <w:szCs w:val="24"/>
              </w:rPr>
              <w:t>Desember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2362B4">
              <w:rPr>
                <w:rFonts w:ascii="Arial" w:eastAsia="Arial" w:hAnsi="Arial" w:cs="Arial"/>
                <w:sz w:val="24"/>
                <w:szCs w:val="24"/>
              </w:rPr>
              <w:t>11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2362B4">
              <w:rPr>
                <w:rFonts w:ascii="Arial" w:eastAsia="Arial" w:hAnsi="Arial" w:cs="Arial"/>
                <w:sz w:val="24"/>
                <w:szCs w:val="24"/>
              </w:rPr>
              <w:t>29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558F9B80" w:rsidR="00A34624" w:rsidRDefault="00AF1647" w:rsidP="00AF1647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362B4">
              <w:rPr>
                <w:rFonts w:ascii="Arial" w:eastAsia="Arial" w:hAnsi="Arial" w:cs="Arial"/>
                <w:spacing w:val="1"/>
                <w:sz w:val="24"/>
                <w:szCs w:val="24"/>
              </w:rPr>
              <w:t>24</w:t>
            </w:r>
            <w:r w:rsidR="0047414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362B4">
              <w:rPr>
                <w:rFonts w:ascii="Arial" w:eastAsia="Arial" w:hAnsi="Arial" w:cs="Arial"/>
                <w:spacing w:val="1"/>
                <w:sz w:val="24"/>
                <w:szCs w:val="24"/>
              </w:rPr>
              <w:t>Desember</w:t>
            </w:r>
            <w:r w:rsidR="0047414B">
              <w:rPr>
                <w:rFonts w:ascii="Arial" w:eastAsia="Arial" w:hAnsi="Arial" w:cs="Arial"/>
                <w:sz w:val="24"/>
                <w:szCs w:val="24"/>
              </w:rPr>
              <w:t xml:space="preserve"> 2025 </w:t>
            </w:r>
            <w:r w:rsidR="002362B4">
              <w:rPr>
                <w:rFonts w:ascii="Arial" w:eastAsia="Arial" w:hAnsi="Arial" w:cs="Arial"/>
                <w:sz w:val="24"/>
                <w:szCs w:val="24"/>
              </w:rPr>
              <w:t>17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2362B4">
              <w:rPr>
                <w:rFonts w:ascii="Arial" w:eastAsia="Arial" w:hAnsi="Arial" w:cs="Arial"/>
                <w:sz w:val="24"/>
                <w:szCs w:val="24"/>
              </w:rPr>
              <w:t>21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5B17AEB" w14:textId="232D2067" w:rsidR="0065342E" w:rsidRDefault="00AF1647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E14D7" w:rsidRPr="000E14D7">
              <w:rPr>
                <w:rFonts w:ascii="Arial" w:eastAsia="Arial" w:hAnsi="Arial" w:cs="Arial"/>
                <w:spacing w:val="1"/>
                <w:sz w:val="24"/>
                <w:szCs w:val="24"/>
              </w:rPr>
              <w:t>Service Metro-E Intermitten</w:t>
            </w:r>
          </w:p>
          <w:p w14:paraId="5EE4B9B9" w14:textId="61E03B80" w:rsidR="006D13DD" w:rsidRPr="00DB054C" w:rsidRDefault="006D13DD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75CA1003" w:rsidR="0065342E" w:rsidRDefault="003D3CE1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3D3CE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erjadi gangguan massal </w:t>
            </w:r>
            <w:r w:rsidR="00B25B6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Intermitten </w:t>
            </w:r>
            <w:r w:rsidRPr="003D3CE1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pada perangkat </w:t>
            </w:r>
            <w:r w:rsidR="00CF347A">
              <w:rPr>
                <w:rFonts w:ascii="Arial" w:eastAsia="Arial" w:hAnsi="Arial" w:cs="Arial"/>
                <w:spacing w:val="1"/>
                <w:sz w:val="24"/>
                <w:szCs w:val="24"/>
              </w:rPr>
              <w:t>Metro-E di Samarinda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11C27176" w:rsidR="00613E4D" w:rsidRDefault="00AF1647" w:rsidP="00AF1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3D3CE1" w:rsidRPr="003D3CE1">
              <w:rPr>
                <w:rFonts w:ascii="Arial" w:eastAsia="Arial" w:hAnsi="Arial" w:cs="Arial"/>
                <w:spacing w:val="1"/>
                <w:sz w:val="24"/>
                <w:szCs w:val="24"/>
              </w:rPr>
              <w:t>Kabel Fiber Optik putus di KM 24,7 dari Bontang dan sudah dilakukan perbaikan penyambu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ngan kabel 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6B877124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808B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dan localloop ke </w:t>
            </w:r>
            <w:r w:rsidR="002806B7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Sangatta kembali normal setelah perbaikan 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2CF42A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045B7"/>
    <w:multiLevelType w:val="hybridMultilevel"/>
    <w:tmpl w:val="255EE252"/>
    <w:lvl w:ilvl="0" w:tplc="8026A038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7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9" w15:restartNumberingAfterBreak="0">
    <w:nsid w:val="5A857228"/>
    <w:multiLevelType w:val="hybridMultilevel"/>
    <w:tmpl w:val="14B0EE7E"/>
    <w:lvl w:ilvl="0" w:tplc="656A1550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8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7"/>
  </w:num>
  <w:num w:numId="9" w16cid:durableId="1769889549">
    <w:abstractNumId w:val="6"/>
  </w:num>
  <w:num w:numId="10" w16cid:durableId="1376277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54C5C"/>
    <w:rsid w:val="000624D4"/>
    <w:rsid w:val="000817AA"/>
    <w:rsid w:val="00091547"/>
    <w:rsid w:val="000E14D7"/>
    <w:rsid w:val="00146A07"/>
    <w:rsid w:val="0015166A"/>
    <w:rsid w:val="00151CF7"/>
    <w:rsid w:val="00171F96"/>
    <w:rsid w:val="00180AF0"/>
    <w:rsid w:val="0018403A"/>
    <w:rsid w:val="001B74FB"/>
    <w:rsid w:val="001C0882"/>
    <w:rsid w:val="001C0EB3"/>
    <w:rsid w:val="001C647B"/>
    <w:rsid w:val="00211910"/>
    <w:rsid w:val="0023453B"/>
    <w:rsid w:val="002362B4"/>
    <w:rsid w:val="00243CF9"/>
    <w:rsid w:val="00250540"/>
    <w:rsid w:val="002806B7"/>
    <w:rsid w:val="002808B0"/>
    <w:rsid w:val="002A3C58"/>
    <w:rsid w:val="002B5207"/>
    <w:rsid w:val="002C7273"/>
    <w:rsid w:val="002D3381"/>
    <w:rsid w:val="003201CD"/>
    <w:rsid w:val="003325AA"/>
    <w:rsid w:val="00342E58"/>
    <w:rsid w:val="00381ED3"/>
    <w:rsid w:val="00384B33"/>
    <w:rsid w:val="00395EB7"/>
    <w:rsid w:val="003B722A"/>
    <w:rsid w:val="003C27E8"/>
    <w:rsid w:val="003D26DA"/>
    <w:rsid w:val="003D3CE1"/>
    <w:rsid w:val="00417218"/>
    <w:rsid w:val="00425245"/>
    <w:rsid w:val="00442C20"/>
    <w:rsid w:val="004513C8"/>
    <w:rsid w:val="00465C6E"/>
    <w:rsid w:val="0047414B"/>
    <w:rsid w:val="00477754"/>
    <w:rsid w:val="004B4DD7"/>
    <w:rsid w:val="00512B0F"/>
    <w:rsid w:val="00524A44"/>
    <w:rsid w:val="00533863"/>
    <w:rsid w:val="0053457C"/>
    <w:rsid w:val="00556D75"/>
    <w:rsid w:val="00561F09"/>
    <w:rsid w:val="0057399F"/>
    <w:rsid w:val="00596E32"/>
    <w:rsid w:val="005A6C32"/>
    <w:rsid w:val="005C10AC"/>
    <w:rsid w:val="005E459B"/>
    <w:rsid w:val="00600F6D"/>
    <w:rsid w:val="00612FE2"/>
    <w:rsid w:val="00613E4D"/>
    <w:rsid w:val="00630416"/>
    <w:rsid w:val="006331BB"/>
    <w:rsid w:val="0065342E"/>
    <w:rsid w:val="0069383F"/>
    <w:rsid w:val="006C33F8"/>
    <w:rsid w:val="006C4028"/>
    <w:rsid w:val="006D13DD"/>
    <w:rsid w:val="006F6AF4"/>
    <w:rsid w:val="007127F7"/>
    <w:rsid w:val="0071651A"/>
    <w:rsid w:val="00731EC6"/>
    <w:rsid w:val="00742A30"/>
    <w:rsid w:val="00752941"/>
    <w:rsid w:val="00752FFD"/>
    <w:rsid w:val="00764EAD"/>
    <w:rsid w:val="007B691A"/>
    <w:rsid w:val="007C48FE"/>
    <w:rsid w:val="00800F41"/>
    <w:rsid w:val="00804CE9"/>
    <w:rsid w:val="00820AAE"/>
    <w:rsid w:val="0082749D"/>
    <w:rsid w:val="00870868"/>
    <w:rsid w:val="008A3D13"/>
    <w:rsid w:val="008B7E5D"/>
    <w:rsid w:val="008D4D54"/>
    <w:rsid w:val="009077C6"/>
    <w:rsid w:val="00925932"/>
    <w:rsid w:val="0093138E"/>
    <w:rsid w:val="009525F9"/>
    <w:rsid w:val="00996144"/>
    <w:rsid w:val="009C4475"/>
    <w:rsid w:val="00A034CC"/>
    <w:rsid w:val="00A0404A"/>
    <w:rsid w:val="00A304CE"/>
    <w:rsid w:val="00A34624"/>
    <w:rsid w:val="00A6053B"/>
    <w:rsid w:val="00A713FA"/>
    <w:rsid w:val="00A71AAE"/>
    <w:rsid w:val="00A77EDA"/>
    <w:rsid w:val="00A90B2D"/>
    <w:rsid w:val="00A97FEA"/>
    <w:rsid w:val="00AB78BB"/>
    <w:rsid w:val="00AF1647"/>
    <w:rsid w:val="00B00599"/>
    <w:rsid w:val="00B25B62"/>
    <w:rsid w:val="00B36CDB"/>
    <w:rsid w:val="00B66171"/>
    <w:rsid w:val="00BA2CC3"/>
    <w:rsid w:val="00BA6AEC"/>
    <w:rsid w:val="00BA6CFB"/>
    <w:rsid w:val="00BC78CA"/>
    <w:rsid w:val="00BF0199"/>
    <w:rsid w:val="00C2492C"/>
    <w:rsid w:val="00C3291B"/>
    <w:rsid w:val="00C36989"/>
    <w:rsid w:val="00C653DB"/>
    <w:rsid w:val="00C74E71"/>
    <w:rsid w:val="00C77177"/>
    <w:rsid w:val="00C77F60"/>
    <w:rsid w:val="00C871AE"/>
    <w:rsid w:val="00CC5D5F"/>
    <w:rsid w:val="00CE5DA1"/>
    <w:rsid w:val="00CE7BC9"/>
    <w:rsid w:val="00CF347A"/>
    <w:rsid w:val="00CF7630"/>
    <w:rsid w:val="00CF7ED2"/>
    <w:rsid w:val="00D336F2"/>
    <w:rsid w:val="00D83764"/>
    <w:rsid w:val="00D90107"/>
    <w:rsid w:val="00DB054C"/>
    <w:rsid w:val="00DC3725"/>
    <w:rsid w:val="00E04780"/>
    <w:rsid w:val="00E51A47"/>
    <w:rsid w:val="00EA21D3"/>
    <w:rsid w:val="00EC638A"/>
    <w:rsid w:val="00ED47E2"/>
    <w:rsid w:val="00EE4C88"/>
    <w:rsid w:val="00EE4F41"/>
    <w:rsid w:val="00F179C8"/>
    <w:rsid w:val="00F9443B"/>
    <w:rsid w:val="00FA3F78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 .</cp:lastModifiedBy>
  <cp:revision>78</cp:revision>
  <cp:lastPrinted>2025-01-11T04:09:00Z</cp:lastPrinted>
  <dcterms:created xsi:type="dcterms:W3CDTF">2024-08-12T00:42:00Z</dcterms:created>
  <dcterms:modified xsi:type="dcterms:W3CDTF">2025-12-26T01:04:00Z</dcterms:modified>
</cp:coreProperties>
</file>