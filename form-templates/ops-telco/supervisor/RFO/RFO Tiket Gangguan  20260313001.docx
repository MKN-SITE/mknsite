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EB20A0D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2B1925">
        <w:rPr>
          <w:rFonts w:ascii="Arial" w:eastAsia="Arial" w:hAnsi="Arial" w:cs="Arial"/>
          <w:b/>
          <w:sz w:val="24"/>
          <w:szCs w:val="24"/>
        </w:rPr>
        <w:t>60313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114E8308" w:rsidR="00A34624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13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Maret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362B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3B99FB45" w:rsidR="00A34624" w:rsidRDefault="00AF1647" w:rsidP="00AF1647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13</w:t>
            </w:r>
            <w:r w:rsidR="0047414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Maret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14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362B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4990BC4C" w:rsidR="0065342E" w:rsidRDefault="00AF1647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21FBB">
              <w:rPr>
                <w:rFonts w:ascii="Arial" w:eastAsia="Arial" w:hAnsi="Arial" w:cs="Arial"/>
                <w:spacing w:val="1"/>
                <w:sz w:val="24"/>
                <w:szCs w:val="24"/>
              </w:rPr>
              <w:t>Problem Power Genset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33E4D8CE" w:rsidR="0065342E" w:rsidRDefault="00D13887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Layanan Internet Area Bengalon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2649816B" w:rsidR="00613E4D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F5FE2">
              <w:rPr>
                <w:rFonts w:ascii="Arial" w:eastAsia="Arial" w:hAnsi="Arial" w:cs="Arial"/>
                <w:sz w:val="24"/>
                <w:szCs w:val="24"/>
              </w:rPr>
              <w:t>Perbaikan Genset di Tower 15K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49267DB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327DBF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Area Bengalon </w:t>
            </w:r>
            <w:r w:rsidR="00615392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Kembali </w:t>
            </w:r>
            <w:r w:rsidR="00327DBF">
              <w:rPr>
                <w:rFonts w:ascii="Arial" w:eastAsia="Arial" w:hAnsi="Arial" w:cs="Arial"/>
                <w:spacing w:val="-7"/>
                <w:sz w:val="24"/>
                <w:szCs w:val="24"/>
              </w:rPr>
              <w:t>Normal</w:t>
            </w:r>
            <w:r w:rsidR="002806B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3C87B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54C5C"/>
    <w:rsid w:val="000624D4"/>
    <w:rsid w:val="000817AA"/>
    <w:rsid w:val="00091547"/>
    <w:rsid w:val="000E14D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11910"/>
    <w:rsid w:val="0023453B"/>
    <w:rsid w:val="002362B4"/>
    <w:rsid w:val="00243CF9"/>
    <w:rsid w:val="00250540"/>
    <w:rsid w:val="002806B7"/>
    <w:rsid w:val="002808B0"/>
    <w:rsid w:val="002A3C58"/>
    <w:rsid w:val="002B1925"/>
    <w:rsid w:val="002B5207"/>
    <w:rsid w:val="002C7273"/>
    <w:rsid w:val="002D3381"/>
    <w:rsid w:val="003201CD"/>
    <w:rsid w:val="00327DBF"/>
    <w:rsid w:val="003325AA"/>
    <w:rsid w:val="00342E58"/>
    <w:rsid w:val="00381ED3"/>
    <w:rsid w:val="00384B33"/>
    <w:rsid w:val="00395EB7"/>
    <w:rsid w:val="003B722A"/>
    <w:rsid w:val="003C27E8"/>
    <w:rsid w:val="003D26DA"/>
    <w:rsid w:val="003D3CE1"/>
    <w:rsid w:val="003F5FE2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A6C32"/>
    <w:rsid w:val="005C10AC"/>
    <w:rsid w:val="005E459B"/>
    <w:rsid w:val="00600F6D"/>
    <w:rsid w:val="00612FE2"/>
    <w:rsid w:val="00613E4D"/>
    <w:rsid w:val="00615392"/>
    <w:rsid w:val="00621FBB"/>
    <w:rsid w:val="00630416"/>
    <w:rsid w:val="006331BB"/>
    <w:rsid w:val="0065342E"/>
    <w:rsid w:val="0069383F"/>
    <w:rsid w:val="006C33F8"/>
    <w:rsid w:val="006C4028"/>
    <w:rsid w:val="006D13DD"/>
    <w:rsid w:val="006D5D2E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AF1647"/>
    <w:rsid w:val="00B00599"/>
    <w:rsid w:val="00B25B62"/>
    <w:rsid w:val="00B36CDB"/>
    <w:rsid w:val="00B66171"/>
    <w:rsid w:val="00BA2CC3"/>
    <w:rsid w:val="00BA6AEC"/>
    <w:rsid w:val="00BA6CFB"/>
    <w:rsid w:val="00BA7A8D"/>
    <w:rsid w:val="00BC78CA"/>
    <w:rsid w:val="00BF0199"/>
    <w:rsid w:val="00BF49C1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347A"/>
    <w:rsid w:val="00CF7630"/>
    <w:rsid w:val="00CF7ED2"/>
    <w:rsid w:val="00D13887"/>
    <w:rsid w:val="00D336F2"/>
    <w:rsid w:val="00D83764"/>
    <w:rsid w:val="00D90107"/>
    <w:rsid w:val="00DB054C"/>
    <w:rsid w:val="00DC3725"/>
    <w:rsid w:val="00DF450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</cp:lastModifiedBy>
  <cp:revision>86</cp:revision>
  <cp:lastPrinted>2025-01-11T04:09:00Z</cp:lastPrinted>
  <dcterms:created xsi:type="dcterms:W3CDTF">2024-08-12T00:42:00Z</dcterms:created>
  <dcterms:modified xsi:type="dcterms:W3CDTF">2026-03-13T06:40:00Z</dcterms:modified>
</cp:coreProperties>
</file>