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13852B46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proofErr w:type="spellStart"/>
      <w:r w:rsidRPr="00A90B2D">
        <w:rPr>
          <w:rFonts w:ascii="Arial" w:eastAsia="Arial" w:hAnsi="Arial" w:cs="Arial"/>
          <w:b/>
          <w:sz w:val="24"/>
          <w:szCs w:val="24"/>
        </w:rPr>
        <w:t>Nomor</w:t>
      </w:r>
      <w:proofErr w:type="spellEnd"/>
      <w:r w:rsidRPr="00A90B2D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A90B2D">
        <w:rPr>
          <w:rFonts w:ascii="Arial" w:eastAsia="Arial" w:hAnsi="Arial" w:cs="Arial"/>
          <w:b/>
          <w:sz w:val="24"/>
          <w:szCs w:val="24"/>
        </w:rPr>
        <w:t>Gangguan</w:t>
      </w:r>
      <w:proofErr w:type="spellEnd"/>
      <w:r w:rsidRPr="00A90B2D">
        <w:rPr>
          <w:rFonts w:ascii="Arial" w:eastAsia="Arial" w:hAnsi="Arial" w:cs="Arial"/>
          <w:b/>
          <w:sz w:val="24"/>
          <w:szCs w:val="24"/>
        </w:rPr>
        <w:t xml:space="preserve"> :</w:t>
      </w:r>
      <w:proofErr w:type="gramEnd"/>
      <w:r w:rsidRPr="00A90B2D">
        <w:rPr>
          <w:rFonts w:ascii="Arial" w:eastAsia="Arial" w:hAnsi="Arial" w:cs="Arial"/>
          <w:b/>
          <w:sz w:val="24"/>
          <w:szCs w:val="24"/>
        </w:rPr>
        <w:t xml:space="preserve"> 202</w:t>
      </w:r>
      <w:r w:rsidR="002B1925">
        <w:rPr>
          <w:rFonts w:ascii="Arial" w:eastAsia="Arial" w:hAnsi="Arial" w:cs="Arial"/>
          <w:b/>
          <w:sz w:val="24"/>
          <w:szCs w:val="24"/>
        </w:rPr>
        <w:t>60</w:t>
      </w:r>
      <w:r w:rsidR="00E76A95">
        <w:rPr>
          <w:rFonts w:ascii="Arial" w:eastAsia="Arial" w:hAnsi="Arial" w:cs="Arial"/>
          <w:b/>
          <w:sz w:val="24"/>
          <w:szCs w:val="24"/>
        </w:rPr>
        <w:t>428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proofErr w:type="spellEnd"/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05DAB366" w:rsidR="00A34624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76A95">
              <w:rPr>
                <w:rFonts w:ascii="Arial" w:eastAsia="Arial" w:hAnsi="Arial" w:cs="Arial"/>
                <w:spacing w:val="1"/>
                <w:sz w:val="24"/>
                <w:szCs w:val="24"/>
              </w:rPr>
              <w:t>28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76A95">
              <w:rPr>
                <w:rFonts w:ascii="Arial" w:eastAsia="Arial" w:hAnsi="Arial" w:cs="Arial"/>
                <w:spacing w:val="1"/>
                <w:sz w:val="24"/>
                <w:szCs w:val="24"/>
              </w:rPr>
              <w:t>April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76A95">
              <w:rPr>
                <w:rFonts w:ascii="Arial" w:eastAsia="Arial" w:hAnsi="Arial" w:cs="Arial"/>
                <w:sz w:val="24"/>
                <w:szCs w:val="24"/>
              </w:rPr>
              <w:t>04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E76A95">
              <w:rPr>
                <w:rFonts w:ascii="Arial" w:eastAsia="Arial" w:hAnsi="Arial" w:cs="Arial"/>
                <w:sz w:val="24"/>
                <w:szCs w:val="24"/>
              </w:rPr>
              <w:t>12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50ED04E5" w:rsidR="00A34624" w:rsidRDefault="00AF1647" w:rsidP="00AF1647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76A95">
              <w:rPr>
                <w:rFonts w:ascii="Arial" w:eastAsia="Arial" w:hAnsi="Arial" w:cs="Arial"/>
                <w:spacing w:val="1"/>
                <w:sz w:val="24"/>
                <w:szCs w:val="24"/>
              </w:rPr>
              <w:t>28 April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76A95">
              <w:rPr>
                <w:rFonts w:ascii="Arial" w:eastAsia="Arial" w:hAnsi="Arial" w:cs="Arial"/>
                <w:sz w:val="24"/>
                <w:szCs w:val="24"/>
              </w:rPr>
              <w:t>04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E76A95">
              <w:rPr>
                <w:rFonts w:ascii="Arial" w:eastAsia="Arial" w:hAnsi="Arial" w:cs="Arial"/>
                <w:sz w:val="24"/>
                <w:szCs w:val="24"/>
              </w:rPr>
              <w:t>22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6257A21B" w:rsidR="0065342E" w:rsidRDefault="00AF1647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76A95" w:rsidRPr="00E76A9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proofErr w:type="spellStart"/>
            <w:r w:rsidR="00E76A95" w:rsidRPr="00E76A95">
              <w:rPr>
                <w:rFonts w:ascii="Arial" w:eastAsia="Arial" w:hAnsi="Arial" w:cs="Arial"/>
                <w:spacing w:val="1"/>
                <w:sz w:val="24"/>
                <w:szCs w:val="24"/>
              </w:rPr>
              <w:t>Localloop</w:t>
            </w:r>
            <w:proofErr w:type="spellEnd"/>
            <w:r w:rsidR="00E76A95" w:rsidRPr="00E76A9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Flicker Down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1DEB829F" w:rsidR="0065342E" w:rsidRDefault="00D13887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</w:t>
            </w:r>
            <w:r w:rsidR="008B7C92">
              <w:rPr>
                <w:rFonts w:ascii="Arial" w:eastAsia="Arial" w:hAnsi="Arial" w:cs="Arial"/>
                <w:spacing w:val="1"/>
                <w:sz w:val="24"/>
                <w:szCs w:val="24"/>
              </w:rPr>
              <w:t>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10249C07" w:rsidR="00613E4D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76A95">
              <w:rPr>
                <w:rFonts w:ascii="Arial" w:eastAsia="Arial" w:hAnsi="Arial" w:cs="Arial"/>
                <w:sz w:val="24"/>
                <w:szCs w:val="24"/>
              </w:rPr>
              <w:t>No Action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7AC6E65" w:rsidR="0065342E" w:rsidRDefault="008B7C92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Layanan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Internet Normal</w:t>
            </w:r>
            <w:r w:rsidR="002806B7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ABC435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3788A"/>
    <w:rsid w:val="00050C0C"/>
    <w:rsid w:val="00052F9E"/>
    <w:rsid w:val="00054C5C"/>
    <w:rsid w:val="000624D4"/>
    <w:rsid w:val="000817AA"/>
    <w:rsid w:val="00091547"/>
    <w:rsid w:val="000E14D7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11910"/>
    <w:rsid w:val="0023453B"/>
    <w:rsid w:val="002362B4"/>
    <w:rsid w:val="00243CF9"/>
    <w:rsid w:val="00250540"/>
    <w:rsid w:val="002806B7"/>
    <w:rsid w:val="002808B0"/>
    <w:rsid w:val="002A3C58"/>
    <w:rsid w:val="002B1925"/>
    <w:rsid w:val="002B5207"/>
    <w:rsid w:val="002C7273"/>
    <w:rsid w:val="002D3381"/>
    <w:rsid w:val="003201CD"/>
    <w:rsid w:val="00327DBF"/>
    <w:rsid w:val="003325AA"/>
    <w:rsid w:val="00342E58"/>
    <w:rsid w:val="00351797"/>
    <w:rsid w:val="00381ED3"/>
    <w:rsid w:val="00384B33"/>
    <w:rsid w:val="00395EB7"/>
    <w:rsid w:val="003B722A"/>
    <w:rsid w:val="003C27E8"/>
    <w:rsid w:val="003D26DA"/>
    <w:rsid w:val="003D3CE1"/>
    <w:rsid w:val="003F5FE2"/>
    <w:rsid w:val="00417218"/>
    <w:rsid w:val="00425245"/>
    <w:rsid w:val="00442C20"/>
    <w:rsid w:val="004513C8"/>
    <w:rsid w:val="00465C6E"/>
    <w:rsid w:val="0047414B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A6C32"/>
    <w:rsid w:val="005C10AC"/>
    <w:rsid w:val="005E459B"/>
    <w:rsid w:val="00600F6D"/>
    <w:rsid w:val="00612FE2"/>
    <w:rsid w:val="00613E4D"/>
    <w:rsid w:val="00615392"/>
    <w:rsid w:val="00621FBB"/>
    <w:rsid w:val="00630416"/>
    <w:rsid w:val="006331BB"/>
    <w:rsid w:val="0065342E"/>
    <w:rsid w:val="0069383F"/>
    <w:rsid w:val="006C33F8"/>
    <w:rsid w:val="006C4028"/>
    <w:rsid w:val="006D13DD"/>
    <w:rsid w:val="006D5D2E"/>
    <w:rsid w:val="006F6AF4"/>
    <w:rsid w:val="007127F7"/>
    <w:rsid w:val="0071651A"/>
    <w:rsid w:val="00731EC6"/>
    <w:rsid w:val="00742A30"/>
    <w:rsid w:val="00752941"/>
    <w:rsid w:val="00752FFD"/>
    <w:rsid w:val="00764EAD"/>
    <w:rsid w:val="007B691A"/>
    <w:rsid w:val="007C48FE"/>
    <w:rsid w:val="00800F41"/>
    <w:rsid w:val="00804CE9"/>
    <w:rsid w:val="00820AAE"/>
    <w:rsid w:val="0082749D"/>
    <w:rsid w:val="00870868"/>
    <w:rsid w:val="008A3D13"/>
    <w:rsid w:val="008B7C92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AB78BB"/>
    <w:rsid w:val="00AF1647"/>
    <w:rsid w:val="00B00599"/>
    <w:rsid w:val="00B25B62"/>
    <w:rsid w:val="00B36CDB"/>
    <w:rsid w:val="00B66171"/>
    <w:rsid w:val="00BA2CC3"/>
    <w:rsid w:val="00BA6AEC"/>
    <w:rsid w:val="00BA6CFB"/>
    <w:rsid w:val="00BA7A8D"/>
    <w:rsid w:val="00BC78CA"/>
    <w:rsid w:val="00BF0199"/>
    <w:rsid w:val="00BF49C1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347A"/>
    <w:rsid w:val="00CF7630"/>
    <w:rsid w:val="00CF7ED2"/>
    <w:rsid w:val="00D13887"/>
    <w:rsid w:val="00D336F2"/>
    <w:rsid w:val="00D83764"/>
    <w:rsid w:val="00D90107"/>
    <w:rsid w:val="00DB054C"/>
    <w:rsid w:val="00DC3725"/>
    <w:rsid w:val="00DD7338"/>
    <w:rsid w:val="00DF450C"/>
    <w:rsid w:val="00E04780"/>
    <w:rsid w:val="00E51A47"/>
    <w:rsid w:val="00E76A95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</cp:lastModifiedBy>
  <cp:revision>89</cp:revision>
  <cp:lastPrinted>2025-01-11T04:09:00Z</cp:lastPrinted>
  <dcterms:created xsi:type="dcterms:W3CDTF">2024-08-12T00:42:00Z</dcterms:created>
  <dcterms:modified xsi:type="dcterms:W3CDTF">2026-04-30T09:41:00Z</dcterms:modified>
</cp:coreProperties>
</file>