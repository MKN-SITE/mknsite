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624" w:rsidRDefault="00A34624">
      <w:pPr>
        <w:spacing w:before="6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before="6" w:line="220" w:lineRule="exact"/>
        <w:rPr>
          <w:sz w:val="22"/>
          <w:szCs w:val="22"/>
        </w:rPr>
      </w:pPr>
    </w:p>
    <w:p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proofErr w:type="spellStart"/>
      <w:r w:rsidRPr="00A90B2D">
        <w:rPr>
          <w:rFonts w:ascii="Arial" w:eastAsia="Arial" w:hAnsi="Arial" w:cs="Arial"/>
          <w:b/>
          <w:sz w:val="24"/>
          <w:szCs w:val="24"/>
        </w:rPr>
        <w:t>Nomor</w:t>
      </w:r>
      <w:proofErr w:type="spellEnd"/>
      <w:r w:rsidRPr="00A90B2D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A90B2D">
        <w:rPr>
          <w:rFonts w:ascii="Arial" w:eastAsia="Arial" w:hAnsi="Arial" w:cs="Arial"/>
          <w:b/>
          <w:sz w:val="24"/>
          <w:szCs w:val="24"/>
        </w:rPr>
        <w:t>Gangguan</w:t>
      </w:r>
      <w:proofErr w:type="spellEnd"/>
      <w:r w:rsidRPr="00A90B2D">
        <w:rPr>
          <w:rFonts w:ascii="Arial" w:eastAsia="Arial" w:hAnsi="Arial" w:cs="Arial"/>
          <w:b/>
          <w:sz w:val="24"/>
          <w:szCs w:val="24"/>
        </w:rPr>
        <w:t xml:space="preserve"> :</w:t>
      </w:r>
      <w:proofErr w:type="gramEnd"/>
      <w:r w:rsidRPr="00A90B2D">
        <w:rPr>
          <w:rFonts w:ascii="Arial" w:eastAsia="Arial" w:hAnsi="Arial" w:cs="Arial"/>
          <w:b/>
          <w:sz w:val="24"/>
          <w:szCs w:val="24"/>
        </w:rPr>
        <w:t xml:space="preserve"> 20240</w:t>
      </w:r>
      <w:r w:rsidR="00561F09">
        <w:rPr>
          <w:rFonts w:ascii="Arial" w:eastAsia="Arial" w:hAnsi="Arial" w:cs="Arial"/>
          <w:b/>
          <w:sz w:val="24"/>
          <w:szCs w:val="24"/>
        </w:rPr>
        <w:t>810</w:t>
      </w:r>
      <w:r w:rsidR="004B4DD7">
        <w:rPr>
          <w:rFonts w:ascii="Arial" w:eastAsia="Arial" w:hAnsi="Arial" w:cs="Arial"/>
          <w:b/>
          <w:sz w:val="24"/>
          <w:szCs w:val="24"/>
        </w:rPr>
        <w:t>/002</w:t>
      </w:r>
    </w:p>
    <w:p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proofErr w:type="spellEnd"/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  <w:proofErr w:type="gramEnd"/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proofErr w:type="spellEnd"/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3D26D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61F09">
              <w:rPr>
                <w:rFonts w:ascii="Arial" w:eastAsia="Arial" w:hAnsi="Arial" w:cs="Arial"/>
                <w:sz w:val="24"/>
                <w:szCs w:val="24"/>
              </w:rPr>
              <w:t>Agustus</w:t>
            </w:r>
            <w:proofErr w:type="spellEnd"/>
            <w:r w:rsidR="003D26DA">
              <w:rPr>
                <w:rFonts w:ascii="Arial" w:eastAsia="Arial" w:hAnsi="Arial" w:cs="Arial"/>
                <w:sz w:val="24"/>
                <w:szCs w:val="24"/>
              </w:rPr>
              <w:t xml:space="preserve"> 2024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4B4DD7">
              <w:rPr>
                <w:rFonts w:ascii="Arial" w:eastAsia="Arial" w:hAnsi="Arial" w:cs="Arial"/>
                <w:sz w:val="24"/>
                <w:szCs w:val="24"/>
              </w:rPr>
              <w:t>7</w:t>
            </w: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4B4DD7">
              <w:rPr>
                <w:rFonts w:ascii="Arial" w:eastAsia="Arial" w:hAnsi="Arial" w:cs="Arial"/>
                <w:sz w:val="24"/>
                <w:szCs w:val="24"/>
              </w:rPr>
              <w:t>30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Akhir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10 </w:t>
            </w:r>
            <w:proofErr w:type="spellStart"/>
            <w:r w:rsidR="00561F09">
              <w:rPr>
                <w:rFonts w:ascii="Arial" w:eastAsia="Arial" w:hAnsi="Arial" w:cs="Arial"/>
                <w:sz w:val="24"/>
                <w:szCs w:val="24"/>
              </w:rPr>
              <w:t>Agustus</w:t>
            </w:r>
            <w:proofErr w:type="spellEnd"/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2024 </w:t>
            </w:r>
            <w:r w:rsidR="004B4DD7">
              <w:rPr>
                <w:rFonts w:ascii="Arial" w:eastAsia="Arial" w:hAnsi="Arial" w:cs="Arial"/>
                <w:sz w:val="24"/>
                <w:szCs w:val="24"/>
              </w:rPr>
              <w:t>22:0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01CD" w:rsidRDefault="0065342E" w:rsidP="00C77F60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B054C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4B4DD7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UPS di shelter Surya </w:t>
            </w:r>
            <w:bookmarkStart w:id="0" w:name="_GoBack"/>
            <w:bookmarkEnd w:id="0"/>
            <w:r w:rsidR="004B4DD7">
              <w:rPr>
                <w:rFonts w:ascii="Arial" w:eastAsia="Arial" w:hAnsi="Arial" w:cs="Arial"/>
                <w:spacing w:val="1"/>
                <w:sz w:val="24"/>
                <w:szCs w:val="24"/>
              </w:rPr>
              <w:t>error no power output</w:t>
            </w:r>
          </w:p>
          <w:p w:rsidR="0065342E" w:rsidRPr="00DB054C" w:rsidRDefault="0065342E" w:rsidP="00442C20">
            <w:pPr>
              <w:pStyle w:val="ListParagraph"/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Semua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layanan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Internet / Link </w:t>
            </w:r>
            <w:r w:rsidR="006C4028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area </w:t>
            </w:r>
            <w:r w:rsidR="00442C20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Surya, </w:t>
            </w:r>
            <w:proofErr w:type="spellStart"/>
            <w:r w:rsidR="00442C20">
              <w:rPr>
                <w:rFonts w:ascii="Arial" w:eastAsia="Arial" w:hAnsi="Arial" w:cs="Arial"/>
                <w:spacing w:val="1"/>
                <w:sz w:val="24"/>
                <w:szCs w:val="24"/>
              </w:rPr>
              <w:t>Bintang</w:t>
            </w:r>
            <w:proofErr w:type="spellEnd"/>
            <w:r w:rsidR="00442C20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442C20">
              <w:rPr>
                <w:rFonts w:ascii="Arial" w:eastAsia="Arial" w:hAnsi="Arial" w:cs="Arial"/>
                <w:spacing w:val="1"/>
                <w:sz w:val="24"/>
                <w:szCs w:val="24"/>
              </w:rPr>
              <w:t>mati</w:t>
            </w:r>
            <w:proofErr w:type="spellEnd"/>
          </w:p>
        </w:tc>
      </w:tr>
      <w:tr w:rsidR="0065342E" w:rsidTr="00CF7630">
        <w:trPr>
          <w:trHeight w:hRule="exact" w:val="80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4B4DD7">
              <w:rPr>
                <w:rFonts w:ascii="Arial" w:eastAsia="Arial" w:hAnsi="Arial" w:cs="Arial"/>
                <w:sz w:val="24"/>
                <w:szCs w:val="24"/>
              </w:rPr>
              <w:t>Reset UPS</w:t>
            </w:r>
          </w:p>
          <w:p w:rsidR="00CF7630" w:rsidRDefault="00CF7630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Normal </w:t>
            </w:r>
            <w:proofErr w:type="spellStart"/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kembali</w:t>
            </w:r>
            <w:proofErr w:type="spellEnd"/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proofErr w:type="spellStart"/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setelah</w:t>
            </w:r>
            <w:proofErr w:type="spellEnd"/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18403A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power </w:t>
            </w:r>
            <w:proofErr w:type="spellStart"/>
            <w:r w:rsidR="0018403A">
              <w:rPr>
                <w:rFonts w:ascii="Arial" w:eastAsia="Arial" w:hAnsi="Arial" w:cs="Arial"/>
                <w:spacing w:val="-7"/>
                <w:sz w:val="24"/>
                <w:szCs w:val="24"/>
              </w:rPr>
              <w:t>ke</w:t>
            </w:r>
            <w:proofErr w:type="spellEnd"/>
            <w:r w:rsidR="0018403A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shelter normal</w:t>
            </w:r>
          </w:p>
        </w:tc>
      </w:tr>
    </w:tbl>
    <w:p w:rsidR="00A34624" w:rsidRDefault="00A34624">
      <w:pPr>
        <w:spacing w:before="6" w:line="160" w:lineRule="exact"/>
        <w:rPr>
          <w:sz w:val="17"/>
          <w:szCs w:val="17"/>
        </w:rPr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proofErr w:type="spellEnd"/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</w:p>
    <w:p w:rsidR="00A34624" w:rsidRDefault="00A34624">
      <w:pPr>
        <w:spacing w:before="3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Multi </w: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:rsidR="00A34624" w:rsidRDefault="00A34624">
      <w:pPr>
        <w:spacing w:before="2" w:line="100" w:lineRule="exact"/>
        <w:rPr>
          <w:sz w:val="11"/>
          <w:szCs w:val="11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">
                <v:shape id="Freeform 3" o:spid="_x0000_s1027" style="position:absolute;left:1436;top:824;width:9265;height:0;visibility:visible;mso-wrap-style:square;v-text-anchor:top" coordsize="92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G4DcUA&#10;AADaAAAADwAAAGRycy9kb3ducmV2LnhtbESPT2sCMRTE74LfIbyCF6nZ+qeVrVGKItaja1va22Pz&#10;3CxuXpZN1PXbN4LgcZiZ3zCzRWsrcabGl44VvAwSEMS50yUXCr726+cpCB+QNVaOScGVPCzm3c4M&#10;U+0uvKNzFgoRIexTVGBCqFMpfW7Ioh+4mjh6B9dYDFE2hdQNXiLcVnKYJK/SYslxwWBNS0P5MTtZ&#10;BZvxN27N9G1//clWv3/Z5DRqD32lek/txzuIQG14hO/tT61gBLcr8Qb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EbgNxQAAANoAAAAPAAAAAAAAAAAAAAAAAJgCAABkcnMv&#10;ZG93bnJldi54bWxQSwUGAAAAAAQABAD1AAAAigM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2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624"/>
    <w:rsid w:val="00052F9E"/>
    <w:rsid w:val="0018403A"/>
    <w:rsid w:val="001C0882"/>
    <w:rsid w:val="001C0EB3"/>
    <w:rsid w:val="0023453B"/>
    <w:rsid w:val="00243CF9"/>
    <w:rsid w:val="002B5207"/>
    <w:rsid w:val="003201CD"/>
    <w:rsid w:val="00381ED3"/>
    <w:rsid w:val="003B722A"/>
    <w:rsid w:val="003D26DA"/>
    <w:rsid w:val="00442C20"/>
    <w:rsid w:val="004B4DD7"/>
    <w:rsid w:val="00556D75"/>
    <w:rsid w:val="00561F09"/>
    <w:rsid w:val="0057399F"/>
    <w:rsid w:val="00596E32"/>
    <w:rsid w:val="005E459B"/>
    <w:rsid w:val="0065342E"/>
    <w:rsid w:val="006C4028"/>
    <w:rsid w:val="00764EAD"/>
    <w:rsid w:val="00925932"/>
    <w:rsid w:val="00A34624"/>
    <w:rsid w:val="00A90B2D"/>
    <w:rsid w:val="00BA2CC3"/>
    <w:rsid w:val="00C77F60"/>
    <w:rsid w:val="00CE5DA1"/>
    <w:rsid w:val="00CF7630"/>
    <w:rsid w:val="00DB054C"/>
    <w:rsid w:val="00EE4C88"/>
    <w:rsid w:val="00EE4F41"/>
    <w:rsid w:val="00F1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lenovo</cp:lastModifiedBy>
  <cp:revision>2</cp:revision>
  <cp:lastPrinted>2024-07-12T02:36:00Z</cp:lastPrinted>
  <dcterms:created xsi:type="dcterms:W3CDTF">2024-08-12T00:42:00Z</dcterms:created>
  <dcterms:modified xsi:type="dcterms:W3CDTF">2024-08-12T00:42:00Z</dcterms:modified>
</cp:coreProperties>
</file>