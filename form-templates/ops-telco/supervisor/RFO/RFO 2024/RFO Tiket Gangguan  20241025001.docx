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32814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76BE589B" wp14:editId="7F5A1BA7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4F0C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719659A5" w14:textId="77777777" w:rsidR="00A34624" w:rsidRDefault="00A34624">
      <w:pPr>
        <w:spacing w:line="200" w:lineRule="exact"/>
      </w:pPr>
    </w:p>
    <w:p w14:paraId="2FFA0A6D" w14:textId="77777777" w:rsidR="00A34624" w:rsidRDefault="00A34624">
      <w:pPr>
        <w:spacing w:line="200" w:lineRule="exact"/>
      </w:pPr>
    </w:p>
    <w:p w14:paraId="266EB843" w14:textId="77777777" w:rsidR="00A34624" w:rsidRDefault="00A34624">
      <w:pPr>
        <w:spacing w:line="200" w:lineRule="exact"/>
      </w:pPr>
    </w:p>
    <w:p w14:paraId="009FB2D1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099BB28D" w14:textId="77777777" w:rsidR="00A34624" w:rsidRDefault="00A34624">
      <w:pPr>
        <w:spacing w:line="200" w:lineRule="exact"/>
      </w:pPr>
    </w:p>
    <w:p w14:paraId="351D8EA9" w14:textId="77777777" w:rsidR="00A34624" w:rsidRDefault="00A34624">
      <w:pPr>
        <w:spacing w:line="200" w:lineRule="exact"/>
      </w:pPr>
    </w:p>
    <w:p w14:paraId="49F6BAA7" w14:textId="77777777" w:rsidR="00A34624" w:rsidRDefault="00A34624">
      <w:pPr>
        <w:spacing w:line="200" w:lineRule="exact"/>
      </w:pPr>
    </w:p>
    <w:p w14:paraId="19638547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19FCC678" w14:textId="3F2820A4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2024</w:t>
      </w:r>
      <w:r w:rsidR="001C5CEB">
        <w:rPr>
          <w:rFonts w:ascii="Arial" w:eastAsia="Arial" w:hAnsi="Arial" w:cs="Arial"/>
          <w:b/>
          <w:sz w:val="24"/>
          <w:szCs w:val="24"/>
        </w:rPr>
        <w:t>1025</w:t>
      </w:r>
      <w:r w:rsidR="004B4DD7">
        <w:rPr>
          <w:rFonts w:ascii="Arial" w:eastAsia="Arial" w:hAnsi="Arial" w:cs="Arial"/>
          <w:b/>
          <w:sz w:val="24"/>
          <w:szCs w:val="24"/>
        </w:rPr>
        <w:t>/00</w:t>
      </w:r>
      <w:r w:rsidR="001C5CEB">
        <w:rPr>
          <w:rFonts w:ascii="Arial" w:eastAsia="Arial" w:hAnsi="Arial" w:cs="Arial"/>
          <w:b/>
          <w:sz w:val="24"/>
          <w:szCs w:val="24"/>
        </w:rPr>
        <w:t>1</w:t>
      </w:r>
    </w:p>
    <w:p w14:paraId="11569CA0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42C34DFD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5993AEA9" w14:textId="77777777" w:rsidR="00A34624" w:rsidRDefault="00A34624">
      <w:pPr>
        <w:spacing w:line="200" w:lineRule="exact"/>
      </w:pPr>
    </w:p>
    <w:p w14:paraId="11A07BBD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211F59F6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4B7BC2E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27BB053B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CC47E14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29259058" w14:textId="03418B83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5691C">
              <w:rPr>
                <w:rFonts w:ascii="Arial" w:eastAsia="Arial" w:hAnsi="Arial" w:cs="Arial"/>
                <w:sz w:val="24"/>
                <w:szCs w:val="24"/>
              </w:rPr>
              <w:t>25 Oktober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5691C">
              <w:rPr>
                <w:rFonts w:ascii="Arial" w:eastAsia="Arial" w:hAnsi="Arial" w:cs="Arial"/>
                <w:sz w:val="24"/>
                <w:szCs w:val="24"/>
              </w:rPr>
              <w:t>07:30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3A29550D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ACAEB9D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5BDB72E" w14:textId="703BA9C5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5691C">
              <w:rPr>
                <w:rFonts w:ascii="Arial" w:eastAsia="Arial" w:hAnsi="Arial" w:cs="Arial"/>
                <w:sz w:val="24"/>
                <w:szCs w:val="24"/>
              </w:rPr>
              <w:t xml:space="preserve">25 Oktober </w:t>
            </w:r>
            <w:r w:rsidR="0025691C">
              <w:rPr>
                <w:rFonts w:ascii="Arial" w:eastAsia="Arial" w:hAnsi="Arial" w:cs="Arial"/>
                <w:sz w:val="24"/>
                <w:szCs w:val="24"/>
              </w:rPr>
              <w:t>2024 07.51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62D8C63B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B0986E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7D4A374" w14:textId="4E03DDC0" w:rsidR="003201CD" w:rsidRDefault="0065342E" w:rsidP="00C77F60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93492">
              <w:rPr>
                <w:rFonts w:ascii="Arial" w:eastAsia="Arial" w:hAnsi="Arial" w:cs="Arial"/>
                <w:spacing w:val="1"/>
                <w:sz w:val="24"/>
                <w:szCs w:val="24"/>
              </w:rPr>
              <w:t>Vlan Flapping</w:t>
            </w:r>
          </w:p>
          <w:p w14:paraId="738F7DC4" w14:textId="77777777"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2B9A2389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139B35B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DA26F72" w14:textId="39385F55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94330">
              <w:rPr>
                <w:rFonts w:ascii="Arial" w:eastAsia="Arial" w:hAnsi="Arial" w:cs="Arial"/>
                <w:spacing w:val="1"/>
                <w:sz w:val="24"/>
                <w:szCs w:val="24"/>
              </w:rPr>
              <w:t>Internet Service Down</w:t>
            </w:r>
          </w:p>
        </w:tc>
      </w:tr>
      <w:tr w:rsidR="0065342E" w14:paraId="5C419144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351FE4F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0B95F7BE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34DDBBD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2CF39F7A" w14:textId="69559C05"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93492">
              <w:rPr>
                <w:rFonts w:ascii="Arial" w:eastAsia="Arial" w:hAnsi="Arial" w:cs="Arial"/>
                <w:sz w:val="24"/>
                <w:szCs w:val="24"/>
              </w:rPr>
              <w:t>Reconfigure Vlan</w:t>
            </w:r>
          </w:p>
          <w:p w14:paraId="1939DF8B" w14:textId="77777777"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57E46DAA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EB944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64C63E31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CCB7F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3D1E5FF0" w14:textId="77777777" w:rsidR="0065342E" w:rsidRDefault="0065342E" w:rsidP="0018403A">
            <w:pPr>
              <w:ind w:left="99"/>
              <w:rPr>
                <w:rFonts w:ascii="Arial" w:eastAsia="Arial" w:hAnsi="Arial" w:cs="Arial"/>
                <w:spacing w:val="-7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r w:rsidR="00493492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</w:p>
          <w:p w14:paraId="31279DFB" w14:textId="09BD2528" w:rsidR="00493492" w:rsidRDefault="00493492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 Reconfigure Vlan</w:t>
            </w:r>
          </w:p>
        </w:tc>
      </w:tr>
    </w:tbl>
    <w:p w14:paraId="714FF789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23D82860" w14:textId="77777777" w:rsidR="00A34624" w:rsidRDefault="00A34624">
      <w:pPr>
        <w:spacing w:line="200" w:lineRule="exact"/>
      </w:pPr>
    </w:p>
    <w:p w14:paraId="3691AA0A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0D352032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4A20DA7B" w14:textId="77777777" w:rsidR="00A34624" w:rsidRDefault="00A34624">
      <w:pPr>
        <w:spacing w:line="200" w:lineRule="exact"/>
      </w:pPr>
    </w:p>
    <w:p w14:paraId="696A82FD" w14:textId="77777777" w:rsidR="00A34624" w:rsidRDefault="00A34624">
      <w:pPr>
        <w:spacing w:line="200" w:lineRule="exact"/>
      </w:pPr>
    </w:p>
    <w:p w14:paraId="363009BD" w14:textId="77777777" w:rsidR="00A34624" w:rsidRDefault="00A34624">
      <w:pPr>
        <w:spacing w:line="200" w:lineRule="exact"/>
      </w:pPr>
    </w:p>
    <w:p w14:paraId="6BF26BBA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4E1BB721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84D50DF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6924335B" w14:textId="77777777" w:rsidR="00A34624" w:rsidRDefault="00A34624">
      <w:pPr>
        <w:spacing w:line="200" w:lineRule="exact"/>
      </w:pPr>
    </w:p>
    <w:p w14:paraId="2CD31AAD" w14:textId="77777777" w:rsidR="00A34624" w:rsidRDefault="00A34624">
      <w:pPr>
        <w:spacing w:line="200" w:lineRule="exact"/>
      </w:pPr>
    </w:p>
    <w:p w14:paraId="39B338EA" w14:textId="77777777" w:rsidR="00A34624" w:rsidRDefault="00A34624">
      <w:pPr>
        <w:spacing w:line="200" w:lineRule="exact"/>
      </w:pPr>
    </w:p>
    <w:p w14:paraId="2B9B2939" w14:textId="77777777" w:rsidR="00A34624" w:rsidRDefault="00A34624">
      <w:pPr>
        <w:spacing w:line="200" w:lineRule="exact"/>
      </w:pPr>
    </w:p>
    <w:p w14:paraId="7A893CBB" w14:textId="77777777" w:rsidR="00A34624" w:rsidRDefault="00A34624">
      <w:pPr>
        <w:spacing w:line="200" w:lineRule="exact"/>
      </w:pPr>
    </w:p>
    <w:p w14:paraId="7DEBC7A4" w14:textId="77777777" w:rsidR="00A34624" w:rsidRDefault="00A34624">
      <w:pPr>
        <w:spacing w:line="200" w:lineRule="exact"/>
      </w:pPr>
    </w:p>
    <w:p w14:paraId="5956EC91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EE3E4DB" wp14:editId="47CF83E5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AB15B6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388708">
    <w:abstractNumId w:val="0"/>
  </w:num>
  <w:num w:numId="2" w16cid:durableId="1300064058">
    <w:abstractNumId w:val="1"/>
  </w:num>
  <w:num w:numId="3" w16cid:durableId="172209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2F9E"/>
    <w:rsid w:val="0018403A"/>
    <w:rsid w:val="001C0882"/>
    <w:rsid w:val="001C0EB3"/>
    <w:rsid w:val="001C5CEB"/>
    <w:rsid w:val="0023453B"/>
    <w:rsid w:val="00243CF9"/>
    <w:rsid w:val="0025691C"/>
    <w:rsid w:val="002B5207"/>
    <w:rsid w:val="002C476E"/>
    <w:rsid w:val="003201CD"/>
    <w:rsid w:val="00381ED3"/>
    <w:rsid w:val="003B722A"/>
    <w:rsid w:val="003D26DA"/>
    <w:rsid w:val="00442C20"/>
    <w:rsid w:val="00493492"/>
    <w:rsid w:val="004B4DD7"/>
    <w:rsid w:val="00556D75"/>
    <w:rsid w:val="00561F09"/>
    <w:rsid w:val="0057399F"/>
    <w:rsid w:val="00596E32"/>
    <w:rsid w:val="005E459B"/>
    <w:rsid w:val="0065342E"/>
    <w:rsid w:val="006C4028"/>
    <w:rsid w:val="00764EAD"/>
    <w:rsid w:val="00925932"/>
    <w:rsid w:val="00994330"/>
    <w:rsid w:val="00A34624"/>
    <w:rsid w:val="00A90B2D"/>
    <w:rsid w:val="00BA2CC3"/>
    <w:rsid w:val="00C77F60"/>
    <w:rsid w:val="00CE5DA1"/>
    <w:rsid w:val="00CF7630"/>
    <w:rsid w:val="00DB054C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734D5"/>
  <w15:docId w15:val="{5C34B4CD-BF43-48F4-9DE2-EF9E9963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6</cp:revision>
  <cp:lastPrinted>2024-07-12T02:36:00Z</cp:lastPrinted>
  <dcterms:created xsi:type="dcterms:W3CDTF">2024-08-12T00:42:00Z</dcterms:created>
  <dcterms:modified xsi:type="dcterms:W3CDTF">2024-10-25T06:14:00Z</dcterms:modified>
</cp:coreProperties>
</file>