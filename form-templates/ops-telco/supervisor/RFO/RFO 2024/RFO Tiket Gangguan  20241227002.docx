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7FEF62AD" w:rsidR="00A90B2D" w:rsidRDefault="00A90B2D" w:rsidP="00EF1970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2024</w:t>
      </w:r>
      <w:r w:rsidR="006C33F8">
        <w:rPr>
          <w:rFonts w:ascii="Arial" w:eastAsia="Arial" w:hAnsi="Arial" w:cs="Arial"/>
          <w:b/>
          <w:sz w:val="24"/>
          <w:szCs w:val="24"/>
        </w:rPr>
        <w:t>1</w:t>
      </w:r>
      <w:r w:rsidR="00477754">
        <w:rPr>
          <w:rFonts w:ascii="Arial" w:eastAsia="Arial" w:hAnsi="Arial" w:cs="Arial"/>
          <w:b/>
          <w:sz w:val="24"/>
          <w:szCs w:val="24"/>
        </w:rPr>
        <w:t>2</w:t>
      </w:r>
      <w:r w:rsidR="00EF1970">
        <w:rPr>
          <w:rFonts w:ascii="Arial" w:eastAsia="Arial" w:hAnsi="Arial" w:cs="Arial"/>
          <w:b/>
          <w:sz w:val="24"/>
          <w:szCs w:val="24"/>
        </w:rPr>
        <w:t>27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EF1970">
        <w:rPr>
          <w:rFonts w:ascii="Arial" w:eastAsia="Arial" w:hAnsi="Arial" w:cs="Arial"/>
          <w:b/>
          <w:sz w:val="24"/>
          <w:szCs w:val="24"/>
        </w:rPr>
        <w:t>2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7E232271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711707">
              <w:rPr>
                <w:rFonts w:ascii="Arial" w:eastAsia="Arial" w:hAnsi="Arial" w:cs="Arial"/>
                <w:sz w:val="24"/>
                <w:szCs w:val="24"/>
              </w:rPr>
              <w:t>27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 xml:space="preserve"> Desember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711707">
              <w:rPr>
                <w:rFonts w:ascii="Arial" w:eastAsia="Arial" w:hAnsi="Arial" w:cs="Arial"/>
                <w:sz w:val="24"/>
                <w:szCs w:val="24"/>
              </w:rPr>
              <w:t>17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711707">
              <w:rPr>
                <w:rFonts w:ascii="Arial" w:eastAsia="Arial" w:hAnsi="Arial" w:cs="Arial"/>
                <w:sz w:val="24"/>
                <w:szCs w:val="24"/>
              </w:rPr>
              <w:t>05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53B31CE4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711707">
              <w:rPr>
                <w:rFonts w:ascii="Arial" w:eastAsia="Arial" w:hAnsi="Arial" w:cs="Arial"/>
                <w:sz w:val="24"/>
                <w:szCs w:val="24"/>
              </w:rPr>
              <w:t>27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>Desember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 </w:t>
            </w:r>
            <w:r w:rsidR="00711707">
              <w:rPr>
                <w:rFonts w:ascii="Arial" w:eastAsia="Arial" w:hAnsi="Arial" w:cs="Arial"/>
                <w:sz w:val="24"/>
                <w:szCs w:val="24"/>
              </w:rPr>
              <w:t>17:25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E4B9B9" w14:textId="30ED83AE" w:rsidR="0065342E" w:rsidRPr="00DB054C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0D0376" w:rsidRPr="000D0376">
              <w:rPr>
                <w:rFonts w:ascii="Arial" w:eastAsia="Arial" w:hAnsi="Arial" w:cs="Arial"/>
                <w:spacing w:val="1"/>
                <w:sz w:val="24"/>
                <w:szCs w:val="24"/>
              </w:rPr>
              <w:t>Interface Flapping</w:t>
            </w: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0DBE641E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69383F" w:rsidRPr="0069383F">
              <w:rPr>
                <w:rFonts w:ascii="Arial" w:eastAsia="Arial" w:hAnsi="Arial" w:cs="Arial"/>
                <w:spacing w:val="1"/>
                <w:sz w:val="24"/>
                <w:szCs w:val="24"/>
              </w:rPr>
              <w:t>Internet service &amp; link localloop down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52D8E24F" w:rsidR="00CF7630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23839" w:rsidRPr="00923839">
              <w:rPr>
                <w:rFonts w:ascii="Arial" w:eastAsia="Arial" w:hAnsi="Arial" w:cs="Arial"/>
                <w:spacing w:val="1"/>
                <w:sz w:val="24"/>
                <w:szCs w:val="24"/>
              </w:rPr>
              <w:t>Interface configuration recheck and reconfigure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2F082501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kembali setelah </w:t>
            </w:r>
            <w:r w:rsidR="00417218">
              <w:rPr>
                <w:rFonts w:ascii="Arial" w:eastAsia="Arial" w:hAnsi="Arial" w:cs="Arial"/>
                <w:spacing w:val="-7"/>
                <w:sz w:val="24"/>
                <w:szCs w:val="24"/>
              </w:rPr>
              <w:t>perbaikan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938B72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D0376"/>
    <w:rsid w:val="0018403A"/>
    <w:rsid w:val="001C0882"/>
    <w:rsid w:val="001C0EB3"/>
    <w:rsid w:val="0023453B"/>
    <w:rsid w:val="00243CF9"/>
    <w:rsid w:val="002B5207"/>
    <w:rsid w:val="002C7273"/>
    <w:rsid w:val="003201CD"/>
    <w:rsid w:val="00381ED3"/>
    <w:rsid w:val="003B722A"/>
    <w:rsid w:val="003D26DA"/>
    <w:rsid w:val="00417218"/>
    <w:rsid w:val="00425245"/>
    <w:rsid w:val="00442C20"/>
    <w:rsid w:val="004513C8"/>
    <w:rsid w:val="00465C6E"/>
    <w:rsid w:val="00477754"/>
    <w:rsid w:val="004B4DD7"/>
    <w:rsid w:val="00533863"/>
    <w:rsid w:val="00556D75"/>
    <w:rsid w:val="00561F09"/>
    <w:rsid w:val="0057399F"/>
    <w:rsid w:val="00596E32"/>
    <w:rsid w:val="005C10AC"/>
    <w:rsid w:val="005E459B"/>
    <w:rsid w:val="0065342E"/>
    <w:rsid w:val="0069383F"/>
    <w:rsid w:val="006C33F8"/>
    <w:rsid w:val="006C4028"/>
    <w:rsid w:val="006F6AF4"/>
    <w:rsid w:val="00711707"/>
    <w:rsid w:val="00731EC6"/>
    <w:rsid w:val="00752941"/>
    <w:rsid w:val="00764EAD"/>
    <w:rsid w:val="007C48FE"/>
    <w:rsid w:val="008931CB"/>
    <w:rsid w:val="00923839"/>
    <w:rsid w:val="00925932"/>
    <w:rsid w:val="00A304CE"/>
    <w:rsid w:val="00A34624"/>
    <w:rsid w:val="00A6053B"/>
    <w:rsid w:val="00A713FA"/>
    <w:rsid w:val="00A90B2D"/>
    <w:rsid w:val="00BA2CC3"/>
    <w:rsid w:val="00BA6AEC"/>
    <w:rsid w:val="00C36989"/>
    <w:rsid w:val="00C77F60"/>
    <w:rsid w:val="00CE5DA1"/>
    <w:rsid w:val="00CF7630"/>
    <w:rsid w:val="00D90107"/>
    <w:rsid w:val="00DB054C"/>
    <w:rsid w:val="00ED47E2"/>
    <w:rsid w:val="00EE4C88"/>
    <w:rsid w:val="00EE4F41"/>
    <w:rsid w:val="00EF1970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22</cp:revision>
  <cp:lastPrinted>2024-11-19T09:40:00Z</cp:lastPrinted>
  <dcterms:created xsi:type="dcterms:W3CDTF">2024-08-12T00:42:00Z</dcterms:created>
  <dcterms:modified xsi:type="dcterms:W3CDTF">2024-12-28T06:10:00Z</dcterms:modified>
</cp:coreProperties>
</file>