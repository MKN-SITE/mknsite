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624" w:rsidRDefault="00A34624">
      <w:pPr>
        <w:spacing w:before="6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before="6" w:line="220" w:lineRule="exact"/>
        <w:rPr>
          <w:sz w:val="22"/>
          <w:szCs w:val="22"/>
        </w:rPr>
      </w:pPr>
    </w:p>
    <w:p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proofErr w:type="spellStart"/>
      <w:r w:rsidRPr="00A90B2D">
        <w:rPr>
          <w:rFonts w:ascii="Arial" w:eastAsia="Arial" w:hAnsi="Arial" w:cs="Arial"/>
          <w:b/>
          <w:sz w:val="24"/>
          <w:szCs w:val="24"/>
        </w:rPr>
        <w:t>Nomor</w:t>
      </w:r>
      <w:proofErr w:type="spellEnd"/>
      <w:r w:rsidRPr="00A90B2D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A90B2D">
        <w:rPr>
          <w:rFonts w:ascii="Arial" w:eastAsia="Arial" w:hAnsi="Arial" w:cs="Arial"/>
          <w:b/>
          <w:sz w:val="24"/>
          <w:szCs w:val="24"/>
        </w:rPr>
        <w:t>Gangguan</w:t>
      </w:r>
      <w:proofErr w:type="spellEnd"/>
      <w:r w:rsidRPr="00A90B2D">
        <w:rPr>
          <w:rFonts w:ascii="Arial" w:eastAsia="Arial" w:hAnsi="Arial" w:cs="Arial"/>
          <w:b/>
          <w:sz w:val="24"/>
          <w:szCs w:val="24"/>
        </w:rPr>
        <w:t xml:space="preserve"> :</w:t>
      </w:r>
      <w:proofErr w:type="gramEnd"/>
      <w:r w:rsidRPr="00A90B2D">
        <w:rPr>
          <w:rFonts w:ascii="Arial" w:eastAsia="Arial" w:hAnsi="Arial" w:cs="Arial"/>
          <w:b/>
          <w:sz w:val="24"/>
          <w:szCs w:val="24"/>
        </w:rPr>
        <w:t xml:space="preserve"> 20240</w:t>
      </w:r>
      <w:r w:rsidR="00561F09">
        <w:rPr>
          <w:rFonts w:ascii="Arial" w:eastAsia="Arial" w:hAnsi="Arial" w:cs="Arial"/>
          <w:b/>
          <w:sz w:val="24"/>
          <w:szCs w:val="24"/>
        </w:rPr>
        <w:t>810</w:t>
      </w:r>
      <w:r w:rsidRPr="00A90B2D">
        <w:rPr>
          <w:rFonts w:ascii="Arial" w:eastAsia="Arial" w:hAnsi="Arial" w:cs="Arial"/>
          <w:b/>
          <w:sz w:val="24"/>
          <w:szCs w:val="24"/>
        </w:rPr>
        <w:t>/001</w:t>
      </w:r>
    </w:p>
    <w:p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proofErr w:type="spellEnd"/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  <w:proofErr w:type="gramEnd"/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proofErr w:type="spellEnd"/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 w:rsidP="00561F09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61F09">
              <w:rPr>
                <w:rFonts w:ascii="Arial" w:eastAsia="Arial" w:hAnsi="Arial" w:cs="Arial"/>
                <w:sz w:val="24"/>
                <w:szCs w:val="24"/>
              </w:rPr>
              <w:t>Agustus</w:t>
            </w:r>
            <w:proofErr w:type="spellEnd"/>
            <w:r w:rsidR="003D26DA">
              <w:rPr>
                <w:rFonts w:ascii="Arial" w:eastAsia="Arial" w:hAnsi="Arial" w:cs="Arial"/>
                <w:sz w:val="24"/>
                <w:szCs w:val="24"/>
              </w:rPr>
              <w:t xml:space="preserve"> 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>14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>07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Akhir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 w:rsidP="00561F09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10 </w:t>
            </w:r>
            <w:proofErr w:type="spellStart"/>
            <w:r w:rsidR="00561F09">
              <w:rPr>
                <w:rFonts w:ascii="Arial" w:eastAsia="Arial" w:hAnsi="Arial" w:cs="Arial"/>
                <w:sz w:val="24"/>
                <w:szCs w:val="24"/>
              </w:rPr>
              <w:t>Agustus</w:t>
            </w:r>
            <w:proofErr w:type="spellEnd"/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2024 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>15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>:4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01CD" w:rsidRDefault="0065342E" w:rsidP="00C77F60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B054C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442C20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Circuit Breaker </w:t>
            </w:r>
            <w:proofErr w:type="spellStart"/>
            <w:r w:rsidR="00442C20">
              <w:rPr>
                <w:rFonts w:ascii="Arial" w:eastAsia="Arial" w:hAnsi="Arial" w:cs="Arial"/>
                <w:spacing w:val="1"/>
                <w:sz w:val="24"/>
                <w:szCs w:val="24"/>
              </w:rPr>
              <w:t>ke</w:t>
            </w:r>
            <w:proofErr w:type="spellEnd"/>
            <w:r w:rsidR="00442C20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rack network </w:t>
            </w:r>
            <w:r w:rsidR="00442C20">
              <w:rPr>
                <w:rFonts w:ascii="Arial" w:eastAsia="Arial" w:hAnsi="Arial" w:cs="Arial"/>
                <w:spacing w:val="1"/>
                <w:sz w:val="24"/>
                <w:szCs w:val="24"/>
              </w:rPr>
              <w:t>( 01 )</w:t>
            </w:r>
            <w:r w:rsidR="00442C20">
              <w:rPr>
                <w:rFonts w:ascii="Arial" w:eastAsia="Arial" w:hAnsi="Arial" w:cs="Arial"/>
                <w:spacing w:val="1"/>
                <w:sz w:val="24"/>
                <w:szCs w:val="24"/>
              </w:rPr>
              <w:t>Trip</w:t>
            </w:r>
            <w:bookmarkStart w:id="0" w:name="_GoBack"/>
            <w:bookmarkEnd w:id="0"/>
          </w:p>
          <w:p w:rsidR="0065342E" w:rsidRPr="00DB054C" w:rsidRDefault="0065342E" w:rsidP="00442C20">
            <w:pPr>
              <w:pStyle w:val="ListParagraph"/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Semua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layanan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Internet / Link </w:t>
            </w:r>
            <w:r w:rsidR="006C402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area </w:t>
            </w:r>
            <w:r w:rsidR="00442C20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Surya, </w:t>
            </w:r>
            <w:proofErr w:type="spellStart"/>
            <w:r w:rsidR="00442C20">
              <w:rPr>
                <w:rFonts w:ascii="Arial" w:eastAsia="Arial" w:hAnsi="Arial" w:cs="Arial"/>
                <w:spacing w:val="1"/>
                <w:sz w:val="24"/>
                <w:szCs w:val="24"/>
              </w:rPr>
              <w:t>Bintang</w:t>
            </w:r>
            <w:proofErr w:type="spellEnd"/>
            <w:r w:rsidR="00442C20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442C20">
              <w:rPr>
                <w:rFonts w:ascii="Arial" w:eastAsia="Arial" w:hAnsi="Arial" w:cs="Arial"/>
                <w:spacing w:val="1"/>
                <w:sz w:val="24"/>
                <w:szCs w:val="24"/>
              </w:rPr>
              <w:t>mati</w:t>
            </w:r>
            <w:proofErr w:type="spellEnd"/>
          </w:p>
        </w:tc>
      </w:tr>
      <w:tr w:rsidR="0065342E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442C20">
              <w:rPr>
                <w:rFonts w:ascii="Arial" w:eastAsia="Arial" w:hAnsi="Arial" w:cs="Arial"/>
                <w:sz w:val="24"/>
                <w:szCs w:val="24"/>
              </w:rPr>
              <w:t>Onkan</w:t>
            </w:r>
            <w:proofErr w:type="spellEnd"/>
            <w:r w:rsidR="00442C20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442C20">
              <w:rPr>
                <w:rFonts w:ascii="Arial" w:eastAsia="Arial" w:hAnsi="Arial" w:cs="Arial"/>
                <w:spacing w:val="1"/>
                <w:sz w:val="24"/>
                <w:szCs w:val="24"/>
              </w:rPr>
              <w:t>Circuit Breaker</w:t>
            </w:r>
            <w:r w:rsidR="00442C20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442C20">
              <w:rPr>
                <w:rFonts w:ascii="Arial" w:eastAsia="Arial" w:hAnsi="Arial" w:cs="Arial"/>
                <w:sz w:val="24"/>
                <w:szCs w:val="24"/>
              </w:rPr>
              <w:t>ke</w:t>
            </w:r>
            <w:proofErr w:type="spellEnd"/>
            <w:r w:rsidR="00442C20">
              <w:rPr>
                <w:rFonts w:ascii="Arial" w:eastAsia="Arial" w:hAnsi="Arial" w:cs="Arial"/>
                <w:sz w:val="24"/>
                <w:szCs w:val="24"/>
              </w:rPr>
              <w:t xml:space="preserve"> rack network ( 01 )</w:t>
            </w:r>
          </w:p>
          <w:p w:rsidR="00CF7630" w:rsidRDefault="00CF7630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Normal </w:t>
            </w:r>
            <w:proofErr w:type="spellStart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kembali</w:t>
            </w:r>
            <w:proofErr w:type="spellEnd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proofErr w:type="spellStart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setelah</w:t>
            </w:r>
            <w:proofErr w:type="spellEnd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18403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power </w:t>
            </w:r>
            <w:proofErr w:type="spellStart"/>
            <w:r w:rsidR="0018403A">
              <w:rPr>
                <w:rFonts w:ascii="Arial" w:eastAsia="Arial" w:hAnsi="Arial" w:cs="Arial"/>
                <w:spacing w:val="-7"/>
                <w:sz w:val="24"/>
                <w:szCs w:val="24"/>
              </w:rPr>
              <w:t>ke</w:t>
            </w:r>
            <w:proofErr w:type="spellEnd"/>
            <w:r w:rsidR="0018403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shelter normal</w:t>
            </w:r>
          </w:p>
        </w:tc>
      </w:tr>
    </w:tbl>
    <w:p w:rsidR="00A34624" w:rsidRDefault="00A34624">
      <w:pPr>
        <w:spacing w:before="6" w:line="160" w:lineRule="exact"/>
        <w:rPr>
          <w:sz w:val="17"/>
          <w:szCs w:val="17"/>
        </w:rPr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:rsidR="00A34624" w:rsidRDefault="00A34624">
      <w:pPr>
        <w:spacing w:before="3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:rsidR="00A34624" w:rsidRDefault="00A34624">
      <w:pPr>
        <w:spacing w:before="2" w:line="100" w:lineRule="exact"/>
        <w:rPr>
          <w:sz w:val="11"/>
          <w:szCs w:val="11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">
                <v:shape id="Freeform 3" o:spid="_x0000_s1027" style="position:absolute;left:1436;top:824;width:9265;height:0;visibility:visible;mso-wrap-style:square;v-text-anchor:top" coordsize="92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G4DcUA&#10;AADaAAAADwAAAGRycy9kb3ducmV2LnhtbESPT2sCMRTE74LfIbyCF6nZ+qeVrVGKItaja1va22Pz&#10;3CxuXpZN1PXbN4LgcZiZ3zCzRWsrcabGl44VvAwSEMS50yUXCr726+cpCB+QNVaOScGVPCzm3c4M&#10;U+0uvKNzFgoRIexTVGBCqFMpfW7Ioh+4mjh6B9dYDFE2hdQNXiLcVnKYJK/SYslxwWBNS0P5MTtZ&#10;BZvxN27N9G1//clWv3/Z5DRqD32lek/txzuIQG14hO/tT61gBLcr8Qb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EbgNxQAAANoAAAAPAAAAAAAAAAAAAAAAAJgCAABkcnMv&#10;ZG93bnJldi54bWxQSwUGAAAAAAQABAD1AAAAigM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2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624"/>
    <w:rsid w:val="00052F9E"/>
    <w:rsid w:val="0018403A"/>
    <w:rsid w:val="001C0882"/>
    <w:rsid w:val="001C0EB3"/>
    <w:rsid w:val="0023453B"/>
    <w:rsid w:val="00243CF9"/>
    <w:rsid w:val="002B5207"/>
    <w:rsid w:val="003201CD"/>
    <w:rsid w:val="00381ED3"/>
    <w:rsid w:val="003B722A"/>
    <w:rsid w:val="003D26DA"/>
    <w:rsid w:val="00442C20"/>
    <w:rsid w:val="00556D75"/>
    <w:rsid w:val="00561F09"/>
    <w:rsid w:val="0057399F"/>
    <w:rsid w:val="00596E32"/>
    <w:rsid w:val="005E459B"/>
    <w:rsid w:val="0065342E"/>
    <w:rsid w:val="006C4028"/>
    <w:rsid w:val="00764EAD"/>
    <w:rsid w:val="00925932"/>
    <w:rsid w:val="00A34624"/>
    <w:rsid w:val="00A90B2D"/>
    <w:rsid w:val="00BA2CC3"/>
    <w:rsid w:val="00C77F60"/>
    <w:rsid w:val="00CE5DA1"/>
    <w:rsid w:val="00CF7630"/>
    <w:rsid w:val="00DB054C"/>
    <w:rsid w:val="00EE4C88"/>
    <w:rsid w:val="00EE4F41"/>
    <w:rsid w:val="00F1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0931C6-00B5-42D4-B4B1-5E65881F8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lenovo</cp:lastModifiedBy>
  <cp:revision>2</cp:revision>
  <cp:lastPrinted>2024-07-12T02:36:00Z</cp:lastPrinted>
  <dcterms:created xsi:type="dcterms:W3CDTF">2024-08-12T00:39:00Z</dcterms:created>
  <dcterms:modified xsi:type="dcterms:W3CDTF">2024-08-12T00:39:00Z</dcterms:modified>
</cp:coreProperties>
</file>