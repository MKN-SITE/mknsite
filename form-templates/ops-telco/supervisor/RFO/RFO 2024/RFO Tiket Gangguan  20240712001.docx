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624" w:rsidRDefault="00A34624">
      <w:pPr>
        <w:spacing w:before="6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before="6" w:line="220" w:lineRule="exact"/>
        <w:rPr>
          <w:sz w:val="22"/>
          <w:szCs w:val="22"/>
        </w:rPr>
      </w:pPr>
    </w:p>
    <w:p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proofErr w:type="spellStart"/>
      <w:r w:rsidRPr="00A90B2D">
        <w:rPr>
          <w:rFonts w:ascii="Arial" w:eastAsia="Arial" w:hAnsi="Arial" w:cs="Arial"/>
          <w:b/>
          <w:sz w:val="24"/>
          <w:szCs w:val="24"/>
        </w:rPr>
        <w:t>Nomor</w:t>
      </w:r>
      <w:proofErr w:type="spellEnd"/>
      <w:r w:rsidRPr="00A90B2D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A90B2D">
        <w:rPr>
          <w:rFonts w:ascii="Arial" w:eastAsia="Arial" w:hAnsi="Arial" w:cs="Arial"/>
          <w:b/>
          <w:sz w:val="24"/>
          <w:szCs w:val="24"/>
        </w:rPr>
        <w:t>Gangguan</w:t>
      </w:r>
      <w:proofErr w:type="spellEnd"/>
      <w:r w:rsidRPr="00A90B2D">
        <w:rPr>
          <w:rFonts w:ascii="Arial" w:eastAsia="Arial" w:hAnsi="Arial" w:cs="Arial"/>
          <w:b/>
          <w:sz w:val="24"/>
          <w:szCs w:val="24"/>
        </w:rPr>
        <w:t xml:space="preserve"> :</w:t>
      </w:r>
      <w:proofErr w:type="gramEnd"/>
      <w:r w:rsidRPr="00A90B2D">
        <w:rPr>
          <w:rFonts w:ascii="Arial" w:eastAsia="Arial" w:hAnsi="Arial" w:cs="Arial"/>
          <w:b/>
          <w:sz w:val="24"/>
          <w:szCs w:val="24"/>
        </w:rPr>
        <w:t xml:space="preserve"> 20240712/001</w:t>
      </w:r>
    </w:p>
    <w:p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proofErr w:type="spellEnd"/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  <w:proofErr w:type="gramEnd"/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proofErr w:type="spellEnd"/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 w:rsidP="00CE5DA1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C77F60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3201CD">
              <w:rPr>
                <w:rFonts w:ascii="Arial" w:eastAsia="Arial" w:hAnsi="Arial" w:cs="Arial"/>
                <w:sz w:val="24"/>
                <w:szCs w:val="24"/>
              </w:rPr>
              <w:t>Ju</w:t>
            </w:r>
            <w:r w:rsidR="00CE5DA1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>i</w:t>
            </w:r>
            <w:proofErr w:type="spellEnd"/>
            <w:r w:rsidR="003D26DA">
              <w:rPr>
                <w:rFonts w:ascii="Arial" w:eastAsia="Arial" w:hAnsi="Arial" w:cs="Arial"/>
                <w:sz w:val="24"/>
                <w:szCs w:val="24"/>
              </w:rPr>
              <w:t xml:space="preserve">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1C0882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>51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</w:p>
        </w:tc>
      </w:tr>
      <w:tr w:rsidR="00A34624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 w:rsidP="00CE5DA1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12 </w:t>
            </w:r>
            <w:proofErr w:type="spellStart"/>
            <w:r w:rsidR="003201CD">
              <w:rPr>
                <w:rFonts w:ascii="Arial" w:eastAsia="Arial" w:hAnsi="Arial" w:cs="Arial"/>
                <w:sz w:val="24"/>
                <w:szCs w:val="24"/>
              </w:rPr>
              <w:t>Ju</w:t>
            </w:r>
            <w:r w:rsidR="00CE5DA1">
              <w:rPr>
                <w:rFonts w:ascii="Arial" w:eastAsia="Arial" w:hAnsi="Arial" w:cs="Arial"/>
                <w:sz w:val="24"/>
                <w:szCs w:val="24"/>
              </w:rPr>
              <w:t>l</w:t>
            </w:r>
            <w:bookmarkStart w:id="0" w:name="_GoBack"/>
            <w:bookmarkEnd w:id="0"/>
            <w:r w:rsidR="003201CD">
              <w:rPr>
                <w:rFonts w:ascii="Arial" w:eastAsia="Arial" w:hAnsi="Arial" w:cs="Arial"/>
                <w:sz w:val="24"/>
                <w:szCs w:val="24"/>
              </w:rPr>
              <w:t>i</w:t>
            </w:r>
            <w:proofErr w:type="spellEnd"/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2024 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>07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>45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01CD" w:rsidRDefault="0065342E" w:rsidP="00C77F60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B054C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-    </w:t>
            </w:r>
            <w:r w:rsidR="003201CD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Power </w:t>
            </w:r>
            <w:proofErr w:type="spellStart"/>
            <w:r w:rsidR="003201CD">
              <w:rPr>
                <w:rFonts w:ascii="Arial" w:eastAsia="Arial" w:hAnsi="Arial" w:cs="Arial"/>
                <w:spacing w:val="1"/>
                <w:sz w:val="24"/>
                <w:szCs w:val="24"/>
              </w:rPr>
              <w:t>Listrik</w:t>
            </w:r>
            <w:proofErr w:type="spellEnd"/>
            <w:r w:rsidR="003201CD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201CD">
              <w:rPr>
                <w:rFonts w:ascii="Arial" w:eastAsia="Arial" w:hAnsi="Arial" w:cs="Arial"/>
                <w:spacing w:val="1"/>
                <w:sz w:val="24"/>
                <w:szCs w:val="24"/>
              </w:rPr>
              <w:t>ke</w:t>
            </w:r>
            <w:proofErr w:type="spellEnd"/>
            <w:r w:rsidR="003201CD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Shelter </w:t>
            </w:r>
            <w:r w:rsidR="006C4028">
              <w:rPr>
                <w:rFonts w:ascii="Arial" w:eastAsia="Arial" w:hAnsi="Arial" w:cs="Arial"/>
                <w:spacing w:val="1"/>
                <w:sz w:val="24"/>
                <w:szCs w:val="24"/>
              </w:rPr>
              <w:t>Mati</w:t>
            </w:r>
          </w:p>
          <w:p w:rsidR="00DB054C" w:rsidRPr="003201CD" w:rsidRDefault="003201CD" w:rsidP="003201CD">
            <w:pPr>
              <w:pStyle w:val="ListParagraph"/>
              <w:numPr>
                <w:ilvl w:val="0"/>
                <w:numId w:val="3"/>
              </w:num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 w:rsidRPr="003201CD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ATS </w:t>
            </w:r>
            <w:proofErr w:type="spellStart"/>
            <w:r w:rsidRPr="003201CD">
              <w:rPr>
                <w:rFonts w:ascii="Arial" w:eastAsia="Arial" w:hAnsi="Arial" w:cs="Arial"/>
                <w:spacing w:val="1"/>
                <w:sz w:val="24"/>
                <w:szCs w:val="24"/>
              </w:rPr>
              <w:t>Genset</w:t>
            </w:r>
            <w:proofErr w:type="spellEnd"/>
            <w:r w:rsidRPr="003201CD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Tower 15K </w:t>
            </w:r>
            <w:proofErr w:type="spellStart"/>
            <w:r w:rsidR="0018403A">
              <w:rPr>
                <w:rFonts w:ascii="Arial" w:eastAsia="Arial" w:hAnsi="Arial" w:cs="Arial"/>
                <w:spacing w:val="1"/>
                <w:sz w:val="24"/>
                <w:szCs w:val="24"/>
              </w:rPr>
              <w:t>Bengalon</w:t>
            </w:r>
            <w:r w:rsidRPr="003201CD">
              <w:rPr>
                <w:rFonts w:ascii="Arial" w:eastAsia="Arial" w:hAnsi="Arial" w:cs="Arial"/>
                <w:spacing w:val="1"/>
                <w:sz w:val="24"/>
                <w:szCs w:val="24"/>
              </w:rPr>
              <w:t>Problem</w:t>
            </w:r>
            <w:proofErr w:type="spellEnd"/>
          </w:p>
          <w:p w:rsidR="0065342E" w:rsidRPr="00DB054C" w:rsidRDefault="0065342E" w:rsidP="0018403A">
            <w:pPr>
              <w:pStyle w:val="ListParagraph"/>
              <w:spacing w:before="5" w:line="260" w:lineRule="exact"/>
              <w:ind w:right="49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6C4028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Semua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layanan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Internet / Link </w:t>
            </w:r>
            <w:r w:rsidR="006C402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area </w:t>
            </w:r>
            <w:proofErr w:type="spellStart"/>
            <w:r w:rsidR="006C4028">
              <w:rPr>
                <w:rFonts w:ascii="Arial" w:eastAsia="Arial" w:hAnsi="Arial" w:cs="Arial"/>
                <w:spacing w:val="1"/>
                <w:sz w:val="24"/>
                <w:szCs w:val="24"/>
              </w:rPr>
              <w:t>Bengalon</w:t>
            </w:r>
            <w:proofErr w:type="spellEnd"/>
            <w:r w:rsidR="006C402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Down</w:t>
            </w:r>
          </w:p>
        </w:tc>
      </w:tr>
      <w:tr w:rsidR="0065342E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6C4028">
              <w:rPr>
                <w:rFonts w:ascii="Arial" w:eastAsia="Arial" w:hAnsi="Arial" w:cs="Arial"/>
                <w:sz w:val="24"/>
                <w:szCs w:val="24"/>
              </w:rPr>
              <w:t>Bypass / Change</w:t>
            </w:r>
            <w:r w:rsidR="0018403A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6C4028">
              <w:rPr>
                <w:rFonts w:ascii="Arial" w:eastAsia="Arial" w:hAnsi="Arial" w:cs="Arial"/>
                <w:sz w:val="24"/>
                <w:szCs w:val="24"/>
              </w:rPr>
              <w:t xml:space="preserve"> Manual </w:t>
            </w:r>
            <w:proofErr w:type="spellStart"/>
            <w:r w:rsidR="006C4028">
              <w:rPr>
                <w:rFonts w:ascii="Arial" w:eastAsia="Arial" w:hAnsi="Arial" w:cs="Arial"/>
                <w:sz w:val="24"/>
                <w:szCs w:val="24"/>
              </w:rPr>
              <w:t>Kontaktor</w:t>
            </w:r>
            <w:proofErr w:type="spellEnd"/>
            <w:r w:rsidR="006C402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6C4028">
              <w:rPr>
                <w:rFonts w:ascii="Arial" w:eastAsia="Arial" w:hAnsi="Arial" w:cs="Arial"/>
                <w:sz w:val="24"/>
                <w:szCs w:val="24"/>
              </w:rPr>
              <w:t>Genset</w:t>
            </w:r>
            <w:proofErr w:type="spellEnd"/>
          </w:p>
          <w:p w:rsidR="00CF7630" w:rsidRDefault="00CF7630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Normal </w:t>
            </w:r>
            <w:proofErr w:type="spellStart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kembali</w:t>
            </w:r>
            <w:proofErr w:type="spellEnd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proofErr w:type="spellStart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setelah</w:t>
            </w:r>
            <w:proofErr w:type="spellEnd"/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18403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power </w:t>
            </w:r>
            <w:proofErr w:type="spellStart"/>
            <w:r w:rsidR="0018403A">
              <w:rPr>
                <w:rFonts w:ascii="Arial" w:eastAsia="Arial" w:hAnsi="Arial" w:cs="Arial"/>
                <w:spacing w:val="-7"/>
                <w:sz w:val="24"/>
                <w:szCs w:val="24"/>
              </w:rPr>
              <w:t>ke</w:t>
            </w:r>
            <w:proofErr w:type="spellEnd"/>
            <w:r w:rsidR="0018403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shelter normal</w:t>
            </w:r>
          </w:p>
        </w:tc>
      </w:tr>
    </w:tbl>
    <w:p w:rsidR="00A34624" w:rsidRDefault="00A34624">
      <w:pPr>
        <w:spacing w:before="6" w:line="160" w:lineRule="exact"/>
        <w:rPr>
          <w:sz w:val="17"/>
          <w:szCs w:val="17"/>
        </w:rPr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:rsidR="00A34624" w:rsidRDefault="00A34624">
      <w:pPr>
        <w:spacing w:before="3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:rsidR="00A34624" w:rsidRDefault="00A34624">
      <w:pPr>
        <w:spacing w:before="2" w:line="100" w:lineRule="exact"/>
        <w:rPr>
          <w:sz w:val="11"/>
          <w:szCs w:val="11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">
                <v:shape id="Freeform 3" o:spid="_x0000_s1027" style="position:absolute;left:1436;top:824;width:9265;height:0;visibility:visible;mso-wrap-style:square;v-text-anchor:top" coordsize="92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G4DcUA&#10;AADaAAAADwAAAGRycy9kb3ducmV2LnhtbESPT2sCMRTE74LfIbyCF6nZ+qeVrVGKItaja1va22Pz&#10;3CxuXpZN1PXbN4LgcZiZ3zCzRWsrcabGl44VvAwSEMS50yUXCr726+cpCB+QNVaOScGVPCzm3c4M&#10;U+0uvKNzFgoRIexTVGBCqFMpfW7Ioh+4mjh6B9dYDFE2hdQNXiLcVnKYJK/SYslxwWBNS0P5MTtZ&#10;BZvxN27N9G1//clWv3/Z5DRqD32lek/txzuIQG14hO/tT61gBLcr8Qb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bgNxQAAANoAAAAPAAAAAAAAAAAAAAAAAJgCAABkcnMv&#10;ZG93bnJldi54bWxQSwUGAAAAAAQABAD1AAAAigM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2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624"/>
    <w:rsid w:val="00052F9E"/>
    <w:rsid w:val="0018403A"/>
    <w:rsid w:val="001C0882"/>
    <w:rsid w:val="001C0EB3"/>
    <w:rsid w:val="0023453B"/>
    <w:rsid w:val="00243CF9"/>
    <w:rsid w:val="002B5207"/>
    <w:rsid w:val="003201CD"/>
    <w:rsid w:val="00381ED3"/>
    <w:rsid w:val="003B722A"/>
    <w:rsid w:val="003D26DA"/>
    <w:rsid w:val="00556D75"/>
    <w:rsid w:val="0057399F"/>
    <w:rsid w:val="00596E32"/>
    <w:rsid w:val="005E459B"/>
    <w:rsid w:val="0065342E"/>
    <w:rsid w:val="006C4028"/>
    <w:rsid w:val="00764EAD"/>
    <w:rsid w:val="00925932"/>
    <w:rsid w:val="00A34624"/>
    <w:rsid w:val="00A90B2D"/>
    <w:rsid w:val="00BA2CC3"/>
    <w:rsid w:val="00C77F60"/>
    <w:rsid w:val="00CE5DA1"/>
    <w:rsid w:val="00CF7630"/>
    <w:rsid w:val="00DB054C"/>
    <w:rsid w:val="00EE4C88"/>
    <w:rsid w:val="00EE4F41"/>
    <w:rsid w:val="00F1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769BD1-E3DC-4C07-9257-77BC4D922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4255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lenovo</cp:lastModifiedBy>
  <cp:revision>6</cp:revision>
  <cp:lastPrinted>2024-07-12T02:36:00Z</cp:lastPrinted>
  <dcterms:created xsi:type="dcterms:W3CDTF">2024-07-12T01:47:00Z</dcterms:created>
  <dcterms:modified xsi:type="dcterms:W3CDTF">2024-07-15T00:40:00Z</dcterms:modified>
</cp:coreProperties>
</file>