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84CF23" w14:textId="77777777" w:rsidR="00A34624" w:rsidRDefault="0065342E">
      <w:pPr>
        <w:spacing w:before="95"/>
        <w:ind w:left="6991"/>
      </w:pPr>
      <w:r>
        <w:rPr>
          <w:noProof/>
          <w:lang w:val="id-ID" w:eastAsia="id-ID"/>
        </w:rPr>
        <w:drawing>
          <wp:inline distT="0" distB="0" distL="0" distR="0" wp14:anchorId="541A7462" wp14:editId="15EFC472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3BF8" w14:textId="77777777" w:rsidR="00A34624" w:rsidRDefault="00A34624">
      <w:pPr>
        <w:spacing w:before="6" w:line="180" w:lineRule="exact"/>
        <w:rPr>
          <w:sz w:val="19"/>
          <w:szCs w:val="19"/>
        </w:rPr>
      </w:pPr>
    </w:p>
    <w:p w14:paraId="44087328" w14:textId="77777777" w:rsidR="00A34624" w:rsidRDefault="00A34624">
      <w:pPr>
        <w:spacing w:line="200" w:lineRule="exact"/>
      </w:pPr>
    </w:p>
    <w:p w14:paraId="1336AC1C" w14:textId="77777777" w:rsidR="00A34624" w:rsidRDefault="00A34624">
      <w:pPr>
        <w:spacing w:line="200" w:lineRule="exact"/>
      </w:pPr>
    </w:p>
    <w:p w14:paraId="33757B33" w14:textId="77777777" w:rsidR="00A34624" w:rsidRDefault="00A34624">
      <w:pPr>
        <w:spacing w:line="200" w:lineRule="exact"/>
      </w:pPr>
    </w:p>
    <w:p w14:paraId="3D0422E0" w14:textId="77777777"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14:paraId="62BAD2ED" w14:textId="77777777" w:rsidR="00A34624" w:rsidRDefault="00A34624">
      <w:pPr>
        <w:spacing w:line="200" w:lineRule="exact"/>
      </w:pPr>
    </w:p>
    <w:p w14:paraId="343AA8FD" w14:textId="77777777" w:rsidR="00A34624" w:rsidRDefault="00A34624">
      <w:pPr>
        <w:spacing w:line="200" w:lineRule="exact"/>
      </w:pPr>
    </w:p>
    <w:p w14:paraId="4971B20C" w14:textId="77777777" w:rsidR="00A34624" w:rsidRDefault="00A34624">
      <w:pPr>
        <w:spacing w:line="200" w:lineRule="exact"/>
      </w:pPr>
    </w:p>
    <w:p w14:paraId="29C862C8" w14:textId="77777777" w:rsidR="00A34624" w:rsidRDefault="00A34624">
      <w:pPr>
        <w:spacing w:before="6" w:line="220" w:lineRule="exact"/>
        <w:rPr>
          <w:sz w:val="22"/>
          <w:szCs w:val="22"/>
        </w:rPr>
      </w:pPr>
    </w:p>
    <w:p w14:paraId="07826621" w14:textId="2143D434" w:rsidR="00A90B2D" w:rsidRDefault="00A90B2D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  <w:r w:rsidRPr="00A90B2D">
        <w:rPr>
          <w:rFonts w:ascii="Arial" w:eastAsia="Arial" w:hAnsi="Arial" w:cs="Arial"/>
          <w:b/>
          <w:sz w:val="24"/>
          <w:szCs w:val="24"/>
        </w:rPr>
        <w:t xml:space="preserve">Nomor </w:t>
      </w:r>
      <w:proofErr w:type="gramStart"/>
      <w:r w:rsidRPr="00A90B2D">
        <w:rPr>
          <w:rFonts w:ascii="Arial" w:eastAsia="Arial" w:hAnsi="Arial" w:cs="Arial"/>
          <w:b/>
          <w:sz w:val="24"/>
          <w:szCs w:val="24"/>
        </w:rPr>
        <w:t>Gangguan :</w:t>
      </w:r>
      <w:proofErr w:type="gramEnd"/>
      <w:r w:rsidRPr="00A90B2D">
        <w:rPr>
          <w:rFonts w:ascii="Arial" w:eastAsia="Arial" w:hAnsi="Arial" w:cs="Arial"/>
          <w:b/>
          <w:sz w:val="24"/>
          <w:szCs w:val="24"/>
        </w:rPr>
        <w:t xml:space="preserve"> 2024</w:t>
      </w:r>
      <w:r w:rsidR="006C33F8">
        <w:rPr>
          <w:rFonts w:ascii="Arial" w:eastAsia="Arial" w:hAnsi="Arial" w:cs="Arial"/>
          <w:b/>
          <w:sz w:val="24"/>
          <w:szCs w:val="24"/>
        </w:rPr>
        <w:t>11</w:t>
      </w:r>
      <w:r w:rsidR="003051D4">
        <w:rPr>
          <w:rFonts w:ascii="Arial" w:eastAsia="Arial" w:hAnsi="Arial" w:cs="Arial"/>
          <w:b/>
          <w:sz w:val="24"/>
          <w:szCs w:val="24"/>
        </w:rPr>
        <w:t>2</w:t>
      </w:r>
      <w:r w:rsidR="002E20EA">
        <w:rPr>
          <w:rFonts w:ascii="Arial" w:eastAsia="Arial" w:hAnsi="Arial" w:cs="Arial"/>
          <w:b/>
          <w:sz w:val="24"/>
          <w:szCs w:val="24"/>
        </w:rPr>
        <w:t>0</w:t>
      </w:r>
      <w:r w:rsidR="00A304CE">
        <w:rPr>
          <w:rFonts w:ascii="Arial" w:eastAsia="Arial" w:hAnsi="Arial" w:cs="Arial"/>
          <w:b/>
          <w:sz w:val="24"/>
          <w:szCs w:val="24"/>
        </w:rPr>
        <w:t>/001</w:t>
      </w:r>
    </w:p>
    <w:p w14:paraId="3094C0CD" w14:textId="77777777" w:rsidR="0018403A" w:rsidRPr="00A90B2D" w:rsidRDefault="0018403A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</w:p>
    <w:p w14:paraId="55B556E2" w14:textId="77777777" w:rsidR="00A34624" w:rsidRDefault="0065342E" w:rsidP="00A90B2D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proofErr w:type="spellEnd"/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proofErr w:type="spellEnd"/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 w:rsidR="00A90B2D">
        <w:rPr>
          <w:rFonts w:ascii="Arial" w:eastAsia="Arial" w:hAnsi="Arial" w:cs="Arial"/>
          <w:spacing w:val="1"/>
          <w:sz w:val="24"/>
          <w:szCs w:val="24"/>
        </w:rPr>
        <w:t>gangguan</w:t>
      </w:r>
      <w:r w:rsidR="0018403A">
        <w:rPr>
          <w:rFonts w:ascii="Arial" w:eastAsia="Arial" w:hAnsi="Arial" w:cs="Arial"/>
          <w:spacing w:val="1"/>
          <w:sz w:val="24"/>
          <w:szCs w:val="24"/>
        </w:rPr>
        <w:t>.</w:t>
      </w:r>
    </w:p>
    <w:p w14:paraId="28D2F0D9" w14:textId="77777777" w:rsidR="00A34624" w:rsidRDefault="00A34624">
      <w:pPr>
        <w:spacing w:line="200" w:lineRule="exact"/>
      </w:pPr>
    </w:p>
    <w:p w14:paraId="3F6E7904" w14:textId="77777777"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70"/>
      </w:tblGrid>
      <w:tr w:rsidR="00A34624" w14:paraId="30F2D247" w14:textId="77777777" w:rsidTr="00C77F60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0C257389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13CE0386" w14:textId="77777777"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proofErr w:type="spellEnd"/>
          </w:p>
        </w:tc>
        <w:tc>
          <w:tcPr>
            <w:tcW w:w="6170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169DA5C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34EADB7B" w14:textId="618ED9DC" w:rsidR="00A34624" w:rsidRDefault="0065342E" w:rsidP="004B4DD7">
            <w:pPr>
              <w:ind w:left="9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3051D4">
              <w:rPr>
                <w:rFonts w:ascii="Arial" w:eastAsia="Arial" w:hAnsi="Arial" w:cs="Arial"/>
                <w:sz w:val="24"/>
                <w:szCs w:val="24"/>
              </w:rPr>
              <w:t>2</w:t>
            </w:r>
            <w:r w:rsidR="002E20EA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C33F8">
              <w:rPr>
                <w:rFonts w:ascii="Arial" w:eastAsia="Arial" w:hAnsi="Arial" w:cs="Arial"/>
                <w:sz w:val="24"/>
                <w:szCs w:val="24"/>
              </w:rPr>
              <w:t>November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2024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C33F8"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0056063E">
              <w:rPr>
                <w:rFonts w:ascii="Arial" w:eastAsia="Arial" w:hAnsi="Arial" w:cs="Arial"/>
                <w:sz w:val="24"/>
                <w:szCs w:val="24"/>
              </w:rPr>
              <w:t>6.07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A34624" w14:paraId="07E0331A" w14:textId="77777777" w:rsidTr="00C77F60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E79CA67" w14:textId="77777777"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Akhir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kejadian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156BEBD" w14:textId="6778D957" w:rsidR="00A34624" w:rsidRDefault="0065342E" w:rsidP="004B4DD7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3051D4">
              <w:rPr>
                <w:rFonts w:ascii="Arial" w:eastAsia="Arial" w:hAnsi="Arial" w:cs="Arial"/>
                <w:sz w:val="24"/>
                <w:szCs w:val="24"/>
              </w:rPr>
              <w:t>2</w:t>
            </w:r>
            <w:r w:rsidR="002E20EA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C33F8">
              <w:rPr>
                <w:rFonts w:ascii="Arial" w:eastAsia="Arial" w:hAnsi="Arial" w:cs="Arial"/>
                <w:sz w:val="24"/>
                <w:szCs w:val="24"/>
              </w:rPr>
              <w:t>November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2024 </w:t>
            </w:r>
            <w:r w:rsidR="00396336">
              <w:rPr>
                <w:rFonts w:ascii="Arial" w:eastAsia="Arial" w:hAnsi="Arial" w:cs="Arial"/>
                <w:sz w:val="24"/>
                <w:szCs w:val="24"/>
              </w:rPr>
              <w:t>20.29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</w:tc>
      </w:tr>
      <w:tr w:rsidR="0065342E" w14:paraId="07B5C427" w14:textId="77777777" w:rsidTr="00C77F60">
        <w:trPr>
          <w:trHeight w:hRule="exact" w:val="96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3F152923" w14:textId="77777777"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4F4A80BB" w14:textId="20DFDE3E" w:rsidR="006C33F8" w:rsidRDefault="006C33F8" w:rsidP="006C33F8">
            <w:pPr>
              <w:spacing w:before="5" w:line="260" w:lineRule="exact"/>
              <w:ind w:right="487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5342E"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6E35E5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Perangkat </w:t>
            </w:r>
            <w:r w:rsidR="00956B05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link </w:t>
            </w:r>
            <w:r w:rsidR="006E35E5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Problem </w:t>
            </w:r>
            <w:proofErr w:type="spellStart"/>
            <w:r w:rsidR="006E35E5">
              <w:rPr>
                <w:rFonts w:ascii="Arial" w:eastAsia="Arial" w:hAnsi="Arial" w:cs="Arial"/>
                <w:spacing w:val="1"/>
                <w:sz w:val="24"/>
                <w:szCs w:val="24"/>
              </w:rPr>
              <w:t>karena</w:t>
            </w:r>
            <w:proofErr w:type="spellEnd"/>
            <w:r w:rsidR="006E35E5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petir</w:t>
            </w:r>
            <w:r w:rsidR="00956B05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di Tower 15k</w:t>
            </w:r>
          </w:p>
          <w:p w14:paraId="28696132" w14:textId="57EF00CD" w:rsidR="006C33F8" w:rsidRPr="006C33F8" w:rsidRDefault="006C33F8" w:rsidP="006C33F8">
            <w:pPr>
              <w:spacing w:before="5" w:line="260" w:lineRule="exact"/>
              <w:ind w:right="487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6C33F8">
              <w:rPr>
                <w:rFonts w:ascii="Arial" w:eastAsia="Arial" w:hAnsi="Arial" w:cs="Arial"/>
                <w:color w:val="FFFFFF" w:themeColor="background1"/>
                <w:spacing w:val="1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 </w:t>
            </w:r>
          </w:p>
          <w:p w14:paraId="5EE4B9B9" w14:textId="77777777" w:rsidR="0065342E" w:rsidRPr="00DB054C" w:rsidRDefault="0065342E" w:rsidP="00442C20">
            <w:pPr>
              <w:pStyle w:val="ListParagraph"/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5342E" w14:paraId="4767394A" w14:textId="77777777" w:rsidTr="00C77F60">
        <w:trPr>
          <w:trHeight w:hRule="exact" w:val="111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332CCC1" w14:textId="77777777"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EE5F7FC" w14:textId="19E45291" w:rsidR="0065342E" w:rsidRDefault="0065342E" w:rsidP="00442C20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417218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Semua layanan Internet / Link area Bengalon </w:t>
            </w:r>
            <w:r w:rsidR="00966C72">
              <w:rPr>
                <w:rFonts w:ascii="Arial" w:eastAsia="Arial" w:hAnsi="Arial" w:cs="Arial"/>
                <w:spacing w:val="1"/>
                <w:sz w:val="24"/>
                <w:szCs w:val="24"/>
              </w:rPr>
              <w:t>down</w:t>
            </w:r>
          </w:p>
        </w:tc>
      </w:tr>
      <w:tr w:rsidR="0065342E" w14:paraId="658699D0" w14:textId="77777777" w:rsidTr="00CF7630">
        <w:trPr>
          <w:trHeight w:hRule="exact" w:val="80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0DB54E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4EF160FA" w14:textId="77777777"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D224963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47662A64" w14:textId="6296504D" w:rsidR="0065342E" w:rsidRDefault="0065342E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B42E9E">
              <w:rPr>
                <w:rFonts w:ascii="Arial" w:eastAsia="Arial" w:hAnsi="Arial" w:cs="Arial"/>
                <w:spacing w:val="1"/>
                <w:sz w:val="24"/>
                <w:szCs w:val="24"/>
              </w:rPr>
              <w:t>Pergantian</w:t>
            </w:r>
            <w:proofErr w:type="spellEnd"/>
            <w:r w:rsidR="00B42E9E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Perangkat</w:t>
            </w:r>
            <w:proofErr w:type="gramEnd"/>
            <w:r w:rsidR="00B42E9E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897037">
              <w:rPr>
                <w:rFonts w:ascii="Arial" w:eastAsia="Arial" w:hAnsi="Arial" w:cs="Arial"/>
                <w:spacing w:val="1"/>
                <w:sz w:val="24"/>
                <w:szCs w:val="24"/>
              </w:rPr>
              <w:t>Link Backbone</w:t>
            </w:r>
          </w:p>
          <w:p w14:paraId="3575067C" w14:textId="77777777" w:rsidR="00CF7630" w:rsidRDefault="00CF7630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5342E" w14:paraId="631B2FFE" w14:textId="77777777" w:rsidTr="0023453B">
        <w:trPr>
          <w:trHeight w:hRule="exact" w:val="89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7A770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416F5C96" w14:textId="77777777"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FCBB8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72773AE4" w14:textId="49C0F1AA" w:rsidR="0065342E" w:rsidRDefault="0065342E" w:rsidP="0018403A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Local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loop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&amp;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="00C77F60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Normal kembali setelah </w:t>
            </w:r>
            <w:proofErr w:type="spellStart"/>
            <w:r w:rsidR="00417218">
              <w:rPr>
                <w:rFonts w:ascii="Arial" w:eastAsia="Arial" w:hAnsi="Arial" w:cs="Arial"/>
                <w:spacing w:val="-7"/>
                <w:sz w:val="24"/>
                <w:szCs w:val="24"/>
              </w:rPr>
              <w:t>per</w:t>
            </w:r>
            <w:r w:rsidR="00897037">
              <w:rPr>
                <w:rFonts w:ascii="Arial" w:eastAsia="Arial" w:hAnsi="Arial" w:cs="Arial"/>
                <w:spacing w:val="-7"/>
                <w:sz w:val="24"/>
                <w:szCs w:val="24"/>
              </w:rPr>
              <w:t>gantian</w:t>
            </w:r>
            <w:proofErr w:type="spellEnd"/>
            <w:r w:rsidR="00897037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perangkat</w:t>
            </w:r>
          </w:p>
        </w:tc>
      </w:tr>
    </w:tbl>
    <w:p w14:paraId="250D0428" w14:textId="77777777" w:rsidR="00A34624" w:rsidRDefault="00A34624">
      <w:pPr>
        <w:spacing w:before="6" w:line="160" w:lineRule="exact"/>
        <w:rPr>
          <w:sz w:val="17"/>
          <w:szCs w:val="17"/>
        </w:rPr>
      </w:pPr>
    </w:p>
    <w:p w14:paraId="7F65470C" w14:textId="77777777" w:rsidR="00A34624" w:rsidRDefault="00A34624">
      <w:pPr>
        <w:spacing w:line="200" w:lineRule="exact"/>
      </w:pPr>
    </w:p>
    <w:p w14:paraId="6B63935D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proofErr w:type="spellEnd"/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 w:rsidR="00CF7630">
        <w:rPr>
          <w:rFonts w:ascii="Arial" w:eastAsia="Arial" w:hAnsi="Arial" w:cs="Arial"/>
          <w:spacing w:val="-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  <w:proofErr w:type="spellEnd"/>
    </w:p>
    <w:p w14:paraId="6619484D" w14:textId="77777777" w:rsidR="00A34624" w:rsidRDefault="00A34624">
      <w:pPr>
        <w:spacing w:before="3" w:line="180" w:lineRule="exact"/>
        <w:rPr>
          <w:sz w:val="19"/>
          <w:szCs w:val="19"/>
        </w:rPr>
      </w:pPr>
    </w:p>
    <w:p w14:paraId="72F79301" w14:textId="77777777" w:rsidR="00A34624" w:rsidRDefault="00A34624">
      <w:pPr>
        <w:spacing w:line="200" w:lineRule="exact"/>
      </w:pPr>
    </w:p>
    <w:p w14:paraId="1ECF6FD2" w14:textId="77777777" w:rsidR="00A34624" w:rsidRDefault="00A34624">
      <w:pPr>
        <w:spacing w:line="200" w:lineRule="exact"/>
      </w:pPr>
    </w:p>
    <w:p w14:paraId="170198D8" w14:textId="77777777" w:rsidR="00A34624" w:rsidRDefault="00A34624">
      <w:pPr>
        <w:spacing w:line="200" w:lineRule="exact"/>
      </w:pPr>
    </w:p>
    <w:p w14:paraId="335149DF" w14:textId="77777777"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14:paraId="508BBAB7" w14:textId="77777777"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 xml:space="preserve">Multi </w:t>
      </w:r>
      <w:proofErr w:type="spellStart"/>
      <w:r>
        <w:rPr>
          <w:rFonts w:ascii="Arial" w:eastAsia="Arial" w:hAnsi="Arial" w:cs="Arial"/>
          <w:b/>
          <w:position w:val="-1"/>
          <w:sz w:val="24"/>
          <w:szCs w:val="24"/>
        </w:rPr>
        <w:t>Kontrol</w:t>
      </w:r>
      <w:proofErr w:type="spellEnd"/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14:paraId="1B86DBFE" w14:textId="77777777" w:rsidR="00A34624" w:rsidRDefault="00A34624">
      <w:pPr>
        <w:spacing w:before="2" w:line="100" w:lineRule="exact"/>
        <w:rPr>
          <w:sz w:val="11"/>
          <w:szCs w:val="11"/>
        </w:rPr>
      </w:pPr>
    </w:p>
    <w:p w14:paraId="1FB26D20" w14:textId="77777777" w:rsidR="00A34624" w:rsidRDefault="00A34624">
      <w:pPr>
        <w:spacing w:line="200" w:lineRule="exact"/>
      </w:pPr>
    </w:p>
    <w:p w14:paraId="1B1133E7" w14:textId="77777777" w:rsidR="00A34624" w:rsidRDefault="00A34624">
      <w:pPr>
        <w:spacing w:line="200" w:lineRule="exact"/>
      </w:pPr>
    </w:p>
    <w:p w14:paraId="7E00DF22" w14:textId="77777777" w:rsidR="00A34624" w:rsidRDefault="00A34624">
      <w:pPr>
        <w:spacing w:line="200" w:lineRule="exact"/>
      </w:pPr>
    </w:p>
    <w:p w14:paraId="027D20BA" w14:textId="77777777" w:rsidR="00A34624" w:rsidRDefault="00A34624">
      <w:pPr>
        <w:spacing w:line="200" w:lineRule="exact"/>
      </w:pPr>
    </w:p>
    <w:p w14:paraId="155D3F56" w14:textId="77777777" w:rsidR="00A34624" w:rsidRDefault="00A34624">
      <w:pPr>
        <w:spacing w:line="200" w:lineRule="exact"/>
      </w:pPr>
    </w:p>
    <w:p w14:paraId="35538FD3" w14:textId="77777777" w:rsidR="00A34624" w:rsidRDefault="00A34624">
      <w:pPr>
        <w:spacing w:line="200" w:lineRule="exact"/>
      </w:pPr>
    </w:p>
    <w:p w14:paraId="61C16A5E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A501205" wp14:editId="5CD02407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F3D585"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">
                <v:shape id="Freeform 3" o:spid="_x0000_s1027" style="position:absolute;left:1436;top:824;width:9265;height:0;visibility:visible;mso-wrap-style:square;v-text-anchor:top" coordsize="92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724603"/>
    <w:multiLevelType w:val="hybridMultilevel"/>
    <w:tmpl w:val="B3683B58"/>
    <w:lvl w:ilvl="0" w:tplc="E3F60792">
      <w:numFmt w:val="bullet"/>
      <w:lvlText w:val="-"/>
      <w:lvlJc w:val="left"/>
      <w:pPr>
        <w:ind w:left="99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18144B8"/>
    <w:multiLevelType w:val="hybridMultilevel"/>
    <w:tmpl w:val="9016FFEE"/>
    <w:lvl w:ilvl="0" w:tplc="D29AF04E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1EFA1C96"/>
    <w:multiLevelType w:val="hybridMultilevel"/>
    <w:tmpl w:val="520889E6"/>
    <w:lvl w:ilvl="0" w:tplc="6220E3CA">
      <w:numFmt w:val="bullet"/>
      <w:lvlText w:val="-"/>
      <w:lvlJc w:val="left"/>
      <w:pPr>
        <w:ind w:left="53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4" w15:restartNumberingAfterBreak="0">
    <w:nsid w:val="2A7A5512"/>
    <w:multiLevelType w:val="hybridMultilevel"/>
    <w:tmpl w:val="2A1E4E74"/>
    <w:lvl w:ilvl="0" w:tplc="98D00ADE">
      <w:numFmt w:val="bullet"/>
      <w:lvlText w:val="-"/>
      <w:lvlJc w:val="left"/>
      <w:pPr>
        <w:ind w:left="63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325055BB"/>
    <w:multiLevelType w:val="hybridMultilevel"/>
    <w:tmpl w:val="DE8635B2"/>
    <w:lvl w:ilvl="0" w:tplc="27C4E9D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6B7B93"/>
    <w:multiLevelType w:val="hybridMultilevel"/>
    <w:tmpl w:val="9D7C28AA"/>
    <w:lvl w:ilvl="0" w:tplc="2F287B96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54CB3CD6"/>
    <w:multiLevelType w:val="hybridMultilevel"/>
    <w:tmpl w:val="5ADAD690"/>
    <w:lvl w:ilvl="0" w:tplc="DC820D8E">
      <w:numFmt w:val="bullet"/>
      <w:lvlText w:val="-"/>
      <w:lvlJc w:val="left"/>
      <w:pPr>
        <w:ind w:left="67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</w:abstractNum>
  <w:num w:numId="1" w16cid:durableId="316305537">
    <w:abstractNumId w:val="1"/>
  </w:num>
  <w:num w:numId="2" w16cid:durableId="1835948942">
    <w:abstractNumId w:val="3"/>
  </w:num>
  <w:num w:numId="3" w16cid:durableId="1216619559">
    <w:abstractNumId w:val="5"/>
  </w:num>
  <w:num w:numId="4" w16cid:durableId="1411387248">
    <w:abstractNumId w:val="7"/>
  </w:num>
  <w:num w:numId="5" w16cid:durableId="496919623">
    <w:abstractNumId w:val="4"/>
  </w:num>
  <w:num w:numId="6" w16cid:durableId="1136216441">
    <w:abstractNumId w:val="0"/>
  </w:num>
  <w:num w:numId="7" w16cid:durableId="2048096263">
    <w:abstractNumId w:val="2"/>
  </w:num>
  <w:num w:numId="8" w16cid:durableId="373611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4624"/>
    <w:rsid w:val="00050C0C"/>
    <w:rsid w:val="00052F9E"/>
    <w:rsid w:val="0018403A"/>
    <w:rsid w:val="001C0882"/>
    <w:rsid w:val="001C0EB3"/>
    <w:rsid w:val="0023453B"/>
    <w:rsid w:val="00243CF9"/>
    <w:rsid w:val="002B5207"/>
    <w:rsid w:val="002E20EA"/>
    <w:rsid w:val="003051D4"/>
    <w:rsid w:val="003201CD"/>
    <w:rsid w:val="00381ED3"/>
    <w:rsid w:val="00396336"/>
    <w:rsid w:val="003B722A"/>
    <w:rsid w:val="003D26DA"/>
    <w:rsid w:val="00417218"/>
    <w:rsid w:val="00442C20"/>
    <w:rsid w:val="004513C8"/>
    <w:rsid w:val="004B4DD7"/>
    <w:rsid w:val="00504EF7"/>
    <w:rsid w:val="00533863"/>
    <w:rsid w:val="00556D75"/>
    <w:rsid w:val="0056063E"/>
    <w:rsid w:val="00561F09"/>
    <w:rsid w:val="0057399F"/>
    <w:rsid w:val="00596E32"/>
    <w:rsid w:val="0059718B"/>
    <w:rsid w:val="005C10AC"/>
    <w:rsid w:val="005E459B"/>
    <w:rsid w:val="005F71DA"/>
    <w:rsid w:val="0065342E"/>
    <w:rsid w:val="006C33F8"/>
    <w:rsid w:val="006C4028"/>
    <w:rsid w:val="006E35E5"/>
    <w:rsid w:val="006F6AF4"/>
    <w:rsid w:val="00752941"/>
    <w:rsid w:val="00764EAD"/>
    <w:rsid w:val="00897037"/>
    <w:rsid w:val="008D36F0"/>
    <w:rsid w:val="00925932"/>
    <w:rsid w:val="00933570"/>
    <w:rsid w:val="00953AF9"/>
    <w:rsid w:val="00956B05"/>
    <w:rsid w:val="00966C72"/>
    <w:rsid w:val="00A304CE"/>
    <w:rsid w:val="00A34624"/>
    <w:rsid w:val="00A6053B"/>
    <w:rsid w:val="00A713FA"/>
    <w:rsid w:val="00A90B2D"/>
    <w:rsid w:val="00B42E9E"/>
    <w:rsid w:val="00B66415"/>
    <w:rsid w:val="00BA2CC3"/>
    <w:rsid w:val="00BA6AEC"/>
    <w:rsid w:val="00C77F60"/>
    <w:rsid w:val="00CE5DA1"/>
    <w:rsid w:val="00CF7630"/>
    <w:rsid w:val="00D90107"/>
    <w:rsid w:val="00DB054C"/>
    <w:rsid w:val="00E34133"/>
    <w:rsid w:val="00EB37A1"/>
    <w:rsid w:val="00ED47E2"/>
    <w:rsid w:val="00EE4C88"/>
    <w:rsid w:val="00EE4F41"/>
    <w:rsid w:val="00F1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EBEE6"/>
  <w15:docId w15:val="{03ED3BD9-DE2F-4DEC-A304-DD3444F3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0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054A9-09C5-4653-87CC-8FD03698B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AIO-04</dc:creator>
  <cp:lastModifiedBy>Rahmansyah .</cp:lastModifiedBy>
  <cp:revision>22</cp:revision>
  <cp:lastPrinted>2024-11-19T09:40:00Z</cp:lastPrinted>
  <dcterms:created xsi:type="dcterms:W3CDTF">2024-08-12T00:42:00Z</dcterms:created>
  <dcterms:modified xsi:type="dcterms:W3CDTF">2024-11-22T02:37:00Z</dcterms:modified>
</cp:coreProperties>
</file>