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84CF23" w14:textId="77777777"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 wp14:anchorId="541A7462" wp14:editId="15EFC472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BF8" w14:textId="77777777" w:rsidR="00A34624" w:rsidRDefault="00A34624">
      <w:pPr>
        <w:spacing w:before="6" w:line="180" w:lineRule="exact"/>
        <w:rPr>
          <w:sz w:val="19"/>
          <w:szCs w:val="19"/>
        </w:rPr>
      </w:pPr>
    </w:p>
    <w:p w14:paraId="44087328" w14:textId="77777777" w:rsidR="00A34624" w:rsidRDefault="00A34624">
      <w:pPr>
        <w:spacing w:line="200" w:lineRule="exact"/>
      </w:pPr>
    </w:p>
    <w:p w14:paraId="1336AC1C" w14:textId="77777777" w:rsidR="00A34624" w:rsidRDefault="00A34624">
      <w:pPr>
        <w:spacing w:line="200" w:lineRule="exact"/>
      </w:pPr>
    </w:p>
    <w:p w14:paraId="33757B33" w14:textId="77777777" w:rsidR="00A34624" w:rsidRDefault="00A34624">
      <w:pPr>
        <w:spacing w:line="200" w:lineRule="exact"/>
      </w:pPr>
    </w:p>
    <w:p w14:paraId="3D0422E0" w14:textId="77777777"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14:paraId="62BAD2ED" w14:textId="77777777" w:rsidR="00A34624" w:rsidRDefault="00A34624">
      <w:pPr>
        <w:spacing w:line="200" w:lineRule="exact"/>
      </w:pPr>
    </w:p>
    <w:p w14:paraId="343AA8FD" w14:textId="77777777" w:rsidR="00A34624" w:rsidRDefault="00A34624">
      <w:pPr>
        <w:spacing w:line="200" w:lineRule="exact"/>
      </w:pPr>
    </w:p>
    <w:p w14:paraId="4971B20C" w14:textId="77777777" w:rsidR="00A34624" w:rsidRDefault="00A34624">
      <w:pPr>
        <w:spacing w:line="200" w:lineRule="exact"/>
      </w:pPr>
    </w:p>
    <w:p w14:paraId="29C862C8" w14:textId="77777777" w:rsidR="00A34624" w:rsidRDefault="00A34624">
      <w:pPr>
        <w:spacing w:before="6" w:line="220" w:lineRule="exact"/>
        <w:rPr>
          <w:sz w:val="22"/>
          <w:szCs w:val="22"/>
        </w:rPr>
      </w:pPr>
    </w:p>
    <w:p w14:paraId="07826621" w14:textId="57469372" w:rsidR="00A90B2D" w:rsidRDefault="00A90B2D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r w:rsidRPr="00A90B2D">
        <w:rPr>
          <w:rFonts w:ascii="Arial" w:eastAsia="Arial" w:hAnsi="Arial" w:cs="Arial"/>
          <w:b/>
          <w:sz w:val="24"/>
          <w:szCs w:val="24"/>
        </w:rPr>
        <w:t>Nomor Gangguan : 2024</w:t>
      </w:r>
      <w:r w:rsidR="006C33F8">
        <w:rPr>
          <w:rFonts w:ascii="Arial" w:eastAsia="Arial" w:hAnsi="Arial" w:cs="Arial"/>
          <w:b/>
          <w:sz w:val="24"/>
          <w:szCs w:val="24"/>
        </w:rPr>
        <w:t>11</w:t>
      </w:r>
      <w:r w:rsidR="003051D4">
        <w:rPr>
          <w:rFonts w:ascii="Arial" w:eastAsia="Arial" w:hAnsi="Arial" w:cs="Arial"/>
          <w:b/>
          <w:sz w:val="24"/>
          <w:szCs w:val="24"/>
        </w:rPr>
        <w:t>2</w:t>
      </w:r>
      <w:r w:rsidR="00C31027">
        <w:rPr>
          <w:rFonts w:ascii="Arial" w:eastAsia="Arial" w:hAnsi="Arial" w:cs="Arial"/>
          <w:b/>
          <w:sz w:val="24"/>
          <w:szCs w:val="24"/>
        </w:rPr>
        <w:t>0</w:t>
      </w:r>
      <w:r w:rsidR="00A304CE">
        <w:rPr>
          <w:rFonts w:ascii="Arial" w:eastAsia="Arial" w:hAnsi="Arial" w:cs="Arial"/>
          <w:b/>
          <w:sz w:val="24"/>
          <w:szCs w:val="24"/>
        </w:rPr>
        <w:t>/001</w:t>
      </w:r>
    </w:p>
    <w:p w14:paraId="3094C0CD" w14:textId="77777777"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14:paraId="55B556E2" w14:textId="77777777"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</w:p>
    <w:p w14:paraId="28D2F0D9" w14:textId="77777777" w:rsidR="00A34624" w:rsidRDefault="00A34624">
      <w:pPr>
        <w:spacing w:line="200" w:lineRule="exact"/>
      </w:pPr>
    </w:p>
    <w:p w14:paraId="3F6E7904" w14:textId="77777777"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14:paraId="30F2D247" w14:textId="77777777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C257389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13CE0386" w14:textId="77777777"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proofErr w:type="spellEnd"/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169DA5C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34EADB7B" w14:textId="35B6DDE5" w:rsidR="00A34624" w:rsidRDefault="0065342E" w:rsidP="004B4DD7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3051D4">
              <w:rPr>
                <w:rFonts w:ascii="Arial" w:eastAsia="Arial" w:hAnsi="Arial" w:cs="Arial"/>
                <w:sz w:val="24"/>
                <w:szCs w:val="24"/>
              </w:rPr>
              <w:t>2</w:t>
            </w:r>
            <w:r w:rsidR="00C31027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C33F8">
              <w:rPr>
                <w:rFonts w:ascii="Arial" w:eastAsia="Arial" w:hAnsi="Arial" w:cs="Arial"/>
                <w:sz w:val="24"/>
                <w:szCs w:val="24"/>
              </w:rPr>
              <w:t>November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2024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C33F8"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447E11">
              <w:rPr>
                <w:rFonts w:ascii="Arial" w:eastAsia="Arial" w:hAnsi="Arial" w:cs="Arial"/>
                <w:sz w:val="24"/>
                <w:szCs w:val="24"/>
              </w:rPr>
              <w:t>6.07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A34624" w14:paraId="07E0331A" w14:textId="77777777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E79CA67" w14:textId="77777777"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Akhir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kejadian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156BEBD" w14:textId="3D604092" w:rsidR="00A34624" w:rsidRDefault="0065342E" w:rsidP="004B4DD7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3051D4">
              <w:rPr>
                <w:rFonts w:ascii="Arial" w:eastAsia="Arial" w:hAnsi="Arial" w:cs="Arial"/>
                <w:sz w:val="24"/>
                <w:szCs w:val="24"/>
              </w:rPr>
              <w:t>21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C33F8">
              <w:rPr>
                <w:rFonts w:ascii="Arial" w:eastAsia="Arial" w:hAnsi="Arial" w:cs="Arial"/>
                <w:sz w:val="24"/>
                <w:szCs w:val="24"/>
              </w:rPr>
              <w:t>November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2024 </w:t>
            </w:r>
            <w:r w:rsidR="00447E11">
              <w:rPr>
                <w:rFonts w:ascii="Arial" w:eastAsia="Arial" w:hAnsi="Arial" w:cs="Arial"/>
                <w:sz w:val="24"/>
                <w:szCs w:val="24"/>
              </w:rPr>
              <w:t>21.42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14:paraId="07B5C427" w14:textId="77777777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F152923" w14:textId="77777777"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4F4A80BB" w14:textId="7E7AB671" w:rsidR="006C33F8" w:rsidRDefault="006C33F8" w:rsidP="006C33F8">
            <w:pPr>
              <w:spacing w:before="5" w:line="260" w:lineRule="exact"/>
              <w:ind w:right="487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2742BD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Perangkat link Problem </w:t>
            </w:r>
            <w:proofErr w:type="spellStart"/>
            <w:r w:rsidR="002742BD">
              <w:rPr>
                <w:rFonts w:ascii="Arial" w:eastAsia="Arial" w:hAnsi="Arial" w:cs="Arial"/>
                <w:spacing w:val="1"/>
                <w:sz w:val="24"/>
                <w:szCs w:val="24"/>
              </w:rPr>
              <w:t>karena</w:t>
            </w:r>
            <w:proofErr w:type="spellEnd"/>
            <w:r w:rsidR="002742BD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petir di Tower 15k</w:t>
            </w:r>
          </w:p>
          <w:p w14:paraId="28696132" w14:textId="57EF00CD" w:rsidR="006C33F8" w:rsidRPr="006C33F8" w:rsidRDefault="006C33F8" w:rsidP="006C33F8">
            <w:pPr>
              <w:spacing w:before="5" w:line="260" w:lineRule="exact"/>
              <w:ind w:right="487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6C33F8">
              <w:rPr>
                <w:rFonts w:ascii="Arial" w:eastAsia="Arial" w:hAnsi="Arial" w:cs="Arial"/>
                <w:color w:val="FFFFFF" w:themeColor="background1"/>
                <w:spacing w:val="1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 </w:t>
            </w:r>
          </w:p>
          <w:p w14:paraId="5EE4B9B9" w14:textId="77777777" w:rsidR="0065342E" w:rsidRPr="00DB054C" w:rsidRDefault="0065342E" w:rsidP="00442C20">
            <w:pPr>
              <w:pStyle w:val="ListParagraph"/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14:paraId="4767394A" w14:textId="77777777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332CCC1" w14:textId="77777777"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EE5F7FC" w14:textId="02182841" w:rsidR="0065342E" w:rsidRDefault="0065342E" w:rsidP="00442C2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D83456">
              <w:rPr>
                <w:rFonts w:ascii="Arial" w:eastAsia="Arial" w:hAnsi="Arial" w:cs="Arial"/>
                <w:spacing w:val="1"/>
                <w:sz w:val="24"/>
                <w:szCs w:val="24"/>
              </w:rPr>
              <w:t>L</w:t>
            </w:r>
            <w:r w:rsidR="00417218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ayanan Internet / Link area Bengalon </w:t>
            </w:r>
            <w:r w:rsidR="00966C72">
              <w:rPr>
                <w:rFonts w:ascii="Arial" w:eastAsia="Arial" w:hAnsi="Arial" w:cs="Arial"/>
                <w:spacing w:val="1"/>
                <w:sz w:val="24"/>
                <w:szCs w:val="24"/>
              </w:rPr>
              <w:t>down</w:t>
            </w:r>
          </w:p>
        </w:tc>
      </w:tr>
      <w:tr w:rsidR="0065342E" w14:paraId="658699D0" w14:textId="77777777" w:rsidTr="00CF7630">
        <w:trPr>
          <w:trHeight w:hRule="exact" w:val="80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0DB54E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EF160FA" w14:textId="77777777"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D224963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7662A64" w14:textId="1FD216A0" w:rsidR="0065342E" w:rsidRDefault="0065342E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A16672">
              <w:rPr>
                <w:rFonts w:ascii="Arial" w:eastAsia="Arial" w:hAnsi="Arial" w:cs="Arial"/>
                <w:spacing w:val="1"/>
                <w:sz w:val="24"/>
                <w:szCs w:val="24"/>
              </w:rPr>
              <w:t>Pergantian</w:t>
            </w:r>
            <w:proofErr w:type="spellEnd"/>
            <w:r w:rsidR="00A1667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Perangkat Link Backbone</w:t>
            </w:r>
          </w:p>
          <w:p w14:paraId="3575067C" w14:textId="77777777" w:rsidR="00CF7630" w:rsidRDefault="00CF7630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14:paraId="631B2FFE" w14:textId="77777777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7A770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416F5C96" w14:textId="77777777"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CBB8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72773AE4" w14:textId="23C915DE" w:rsidR="0065342E" w:rsidRDefault="0065342E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Local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loop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&amp;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C77F6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Normal </w:t>
            </w:r>
            <w:r w:rsidR="00DC58B1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kembali setelah </w:t>
            </w:r>
            <w:proofErr w:type="spellStart"/>
            <w:r w:rsidR="00DC58B1">
              <w:rPr>
                <w:rFonts w:ascii="Arial" w:eastAsia="Arial" w:hAnsi="Arial" w:cs="Arial"/>
                <w:spacing w:val="-7"/>
                <w:sz w:val="24"/>
                <w:szCs w:val="24"/>
              </w:rPr>
              <w:t>pergantian</w:t>
            </w:r>
            <w:proofErr w:type="spellEnd"/>
            <w:r w:rsidR="00DC58B1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perangkat</w:t>
            </w:r>
          </w:p>
        </w:tc>
      </w:tr>
    </w:tbl>
    <w:p w14:paraId="250D0428" w14:textId="77777777" w:rsidR="00A34624" w:rsidRDefault="00A34624">
      <w:pPr>
        <w:spacing w:before="6" w:line="160" w:lineRule="exact"/>
        <w:rPr>
          <w:sz w:val="17"/>
          <w:szCs w:val="17"/>
        </w:rPr>
      </w:pPr>
    </w:p>
    <w:p w14:paraId="7F65470C" w14:textId="77777777" w:rsidR="00A34624" w:rsidRDefault="00A34624">
      <w:pPr>
        <w:spacing w:line="200" w:lineRule="exact"/>
      </w:pPr>
    </w:p>
    <w:p w14:paraId="6B63935D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proofErr w:type="spellEnd"/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</w:p>
    <w:p w14:paraId="6619484D" w14:textId="77777777" w:rsidR="00A34624" w:rsidRDefault="00A34624">
      <w:pPr>
        <w:spacing w:before="3" w:line="180" w:lineRule="exact"/>
        <w:rPr>
          <w:sz w:val="19"/>
          <w:szCs w:val="19"/>
        </w:rPr>
      </w:pPr>
    </w:p>
    <w:p w14:paraId="72F79301" w14:textId="77777777" w:rsidR="00A34624" w:rsidRDefault="00A34624">
      <w:pPr>
        <w:spacing w:line="200" w:lineRule="exact"/>
      </w:pPr>
    </w:p>
    <w:p w14:paraId="1ECF6FD2" w14:textId="77777777" w:rsidR="00A34624" w:rsidRDefault="00A34624">
      <w:pPr>
        <w:spacing w:line="200" w:lineRule="exact"/>
      </w:pPr>
    </w:p>
    <w:p w14:paraId="170198D8" w14:textId="77777777" w:rsidR="00A34624" w:rsidRDefault="00A34624">
      <w:pPr>
        <w:spacing w:line="200" w:lineRule="exact"/>
      </w:pPr>
    </w:p>
    <w:p w14:paraId="335149DF" w14:textId="77777777"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14:paraId="508BBAB7" w14:textId="77777777"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 xml:space="preserve">Multi </w:t>
      </w:r>
      <w:proofErr w:type="spellStart"/>
      <w:r>
        <w:rPr>
          <w:rFonts w:ascii="Arial" w:eastAsia="Arial" w:hAnsi="Arial" w:cs="Arial"/>
          <w:b/>
          <w:position w:val="-1"/>
          <w:sz w:val="24"/>
          <w:szCs w:val="24"/>
        </w:rPr>
        <w:t>Kontrol</w:t>
      </w:r>
      <w:proofErr w:type="spellEnd"/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14:paraId="1B86DBFE" w14:textId="77777777" w:rsidR="00A34624" w:rsidRDefault="00A34624">
      <w:pPr>
        <w:spacing w:before="2" w:line="100" w:lineRule="exact"/>
        <w:rPr>
          <w:sz w:val="11"/>
          <w:szCs w:val="11"/>
        </w:rPr>
      </w:pPr>
    </w:p>
    <w:p w14:paraId="1FB26D20" w14:textId="77777777" w:rsidR="00A34624" w:rsidRDefault="00A34624">
      <w:pPr>
        <w:spacing w:line="200" w:lineRule="exact"/>
      </w:pPr>
    </w:p>
    <w:p w14:paraId="1B1133E7" w14:textId="77777777" w:rsidR="00A34624" w:rsidRDefault="00A34624">
      <w:pPr>
        <w:spacing w:line="200" w:lineRule="exact"/>
      </w:pPr>
    </w:p>
    <w:p w14:paraId="7E00DF22" w14:textId="77777777" w:rsidR="00A34624" w:rsidRDefault="00A34624">
      <w:pPr>
        <w:spacing w:line="200" w:lineRule="exact"/>
      </w:pPr>
    </w:p>
    <w:p w14:paraId="027D20BA" w14:textId="77777777" w:rsidR="00A34624" w:rsidRDefault="00A34624">
      <w:pPr>
        <w:spacing w:line="200" w:lineRule="exact"/>
      </w:pPr>
    </w:p>
    <w:p w14:paraId="155D3F56" w14:textId="77777777" w:rsidR="00A34624" w:rsidRDefault="00A34624">
      <w:pPr>
        <w:spacing w:line="200" w:lineRule="exact"/>
      </w:pPr>
    </w:p>
    <w:p w14:paraId="35538FD3" w14:textId="77777777" w:rsidR="00A34624" w:rsidRDefault="00A34624">
      <w:pPr>
        <w:spacing w:line="200" w:lineRule="exact"/>
      </w:pPr>
    </w:p>
    <w:p w14:paraId="61C16A5E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501205" wp14:editId="5CD02407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BF8692"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">
                <v:shape id="Freeform 3" o:spid="_x0000_s1027" style="position:absolute;left:1436;top:824;width:9265;height:0;visibility:visible;mso-wrap-style:square;v-text-anchor:top" coordsize="9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24603"/>
    <w:multiLevelType w:val="hybridMultilevel"/>
    <w:tmpl w:val="B3683B58"/>
    <w:lvl w:ilvl="0" w:tplc="E3F60792">
      <w:numFmt w:val="bullet"/>
      <w:lvlText w:val="-"/>
      <w:lvlJc w:val="left"/>
      <w:pPr>
        <w:ind w:left="99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18144B8"/>
    <w:multiLevelType w:val="hybridMultilevel"/>
    <w:tmpl w:val="9016FFEE"/>
    <w:lvl w:ilvl="0" w:tplc="D29AF04E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4" w15:restartNumberingAfterBreak="0">
    <w:nsid w:val="2A7A5512"/>
    <w:multiLevelType w:val="hybridMultilevel"/>
    <w:tmpl w:val="2A1E4E74"/>
    <w:lvl w:ilvl="0" w:tplc="98D00ADE">
      <w:numFmt w:val="bullet"/>
      <w:lvlText w:val="-"/>
      <w:lvlJc w:val="left"/>
      <w:pPr>
        <w:ind w:left="63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B7B93"/>
    <w:multiLevelType w:val="hybridMultilevel"/>
    <w:tmpl w:val="9D7C28AA"/>
    <w:lvl w:ilvl="0" w:tplc="2F287B96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54CB3CD6"/>
    <w:multiLevelType w:val="hybridMultilevel"/>
    <w:tmpl w:val="5ADAD690"/>
    <w:lvl w:ilvl="0" w:tplc="DC820D8E">
      <w:numFmt w:val="bullet"/>
      <w:lvlText w:val="-"/>
      <w:lvlJc w:val="left"/>
      <w:pPr>
        <w:ind w:left="67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num w:numId="1" w16cid:durableId="316305537">
    <w:abstractNumId w:val="1"/>
  </w:num>
  <w:num w:numId="2" w16cid:durableId="1835948942">
    <w:abstractNumId w:val="3"/>
  </w:num>
  <w:num w:numId="3" w16cid:durableId="1216619559">
    <w:abstractNumId w:val="5"/>
  </w:num>
  <w:num w:numId="4" w16cid:durableId="1411387248">
    <w:abstractNumId w:val="7"/>
  </w:num>
  <w:num w:numId="5" w16cid:durableId="496919623">
    <w:abstractNumId w:val="4"/>
  </w:num>
  <w:num w:numId="6" w16cid:durableId="1136216441">
    <w:abstractNumId w:val="0"/>
  </w:num>
  <w:num w:numId="7" w16cid:durableId="2048096263">
    <w:abstractNumId w:val="2"/>
  </w:num>
  <w:num w:numId="8" w16cid:durableId="37361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4624"/>
    <w:rsid w:val="00050C0C"/>
    <w:rsid w:val="00052F9E"/>
    <w:rsid w:val="0018403A"/>
    <w:rsid w:val="001C0882"/>
    <w:rsid w:val="001C0EB3"/>
    <w:rsid w:val="0023453B"/>
    <w:rsid w:val="00243CF9"/>
    <w:rsid w:val="002742BD"/>
    <w:rsid w:val="002B5207"/>
    <w:rsid w:val="003051D4"/>
    <w:rsid w:val="003201CD"/>
    <w:rsid w:val="0034221B"/>
    <w:rsid w:val="00381ED3"/>
    <w:rsid w:val="003B722A"/>
    <w:rsid w:val="003B7DC5"/>
    <w:rsid w:val="003D26DA"/>
    <w:rsid w:val="00417218"/>
    <w:rsid w:val="00442C20"/>
    <w:rsid w:val="00447E11"/>
    <w:rsid w:val="004513C8"/>
    <w:rsid w:val="004B4DD7"/>
    <w:rsid w:val="00533863"/>
    <w:rsid w:val="00556D75"/>
    <w:rsid w:val="00561F09"/>
    <w:rsid w:val="0057399F"/>
    <w:rsid w:val="00596E32"/>
    <w:rsid w:val="0059718B"/>
    <w:rsid w:val="005C10AC"/>
    <w:rsid w:val="005E459B"/>
    <w:rsid w:val="0065342E"/>
    <w:rsid w:val="006C33F8"/>
    <w:rsid w:val="006C4028"/>
    <w:rsid w:val="006F6AF4"/>
    <w:rsid w:val="00752941"/>
    <w:rsid w:val="00764EAD"/>
    <w:rsid w:val="008D36F0"/>
    <w:rsid w:val="00925932"/>
    <w:rsid w:val="00933570"/>
    <w:rsid w:val="00966C72"/>
    <w:rsid w:val="00A16672"/>
    <w:rsid w:val="00A304CE"/>
    <w:rsid w:val="00A34624"/>
    <w:rsid w:val="00A6053B"/>
    <w:rsid w:val="00A713FA"/>
    <w:rsid w:val="00A90B2D"/>
    <w:rsid w:val="00A92675"/>
    <w:rsid w:val="00B66415"/>
    <w:rsid w:val="00BA2CC3"/>
    <w:rsid w:val="00BA6AEC"/>
    <w:rsid w:val="00C31027"/>
    <w:rsid w:val="00C74B5D"/>
    <w:rsid w:val="00C77F60"/>
    <w:rsid w:val="00CE5DA1"/>
    <w:rsid w:val="00CF7630"/>
    <w:rsid w:val="00D83456"/>
    <w:rsid w:val="00D90107"/>
    <w:rsid w:val="00DB054C"/>
    <w:rsid w:val="00DC58B1"/>
    <w:rsid w:val="00ED47E2"/>
    <w:rsid w:val="00EE4C88"/>
    <w:rsid w:val="00EE4F41"/>
    <w:rsid w:val="00F1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EBEE6"/>
  <w15:docId w15:val="{03ED3BD9-DE2F-4DEC-A304-DD3444F3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054A9-09C5-4653-87CC-8FD03698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AIO-04</dc:creator>
  <cp:lastModifiedBy>Rahmansyah .</cp:lastModifiedBy>
  <cp:revision>21</cp:revision>
  <cp:lastPrinted>2024-11-19T09:40:00Z</cp:lastPrinted>
  <dcterms:created xsi:type="dcterms:W3CDTF">2024-08-12T00:42:00Z</dcterms:created>
  <dcterms:modified xsi:type="dcterms:W3CDTF">2024-11-22T06:31:00Z</dcterms:modified>
</cp:coreProperties>
</file>