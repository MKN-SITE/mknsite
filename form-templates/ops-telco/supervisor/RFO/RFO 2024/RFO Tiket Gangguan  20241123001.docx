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31F21859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 xml:space="preserve">Nomor </w:t>
      </w:r>
      <w:proofErr w:type="gramStart"/>
      <w:r w:rsidRPr="00A90B2D">
        <w:rPr>
          <w:rFonts w:ascii="Arial" w:eastAsia="Arial" w:hAnsi="Arial" w:cs="Arial"/>
          <w:b/>
          <w:sz w:val="24"/>
          <w:szCs w:val="24"/>
        </w:rPr>
        <w:t>Gangguan :</w:t>
      </w:r>
      <w:proofErr w:type="gramEnd"/>
      <w:r w:rsidRPr="00A90B2D">
        <w:rPr>
          <w:rFonts w:ascii="Arial" w:eastAsia="Arial" w:hAnsi="Arial" w:cs="Arial"/>
          <w:b/>
          <w:sz w:val="24"/>
          <w:szCs w:val="24"/>
        </w:rPr>
        <w:t xml:space="preserve"> 2024</w:t>
      </w:r>
      <w:r w:rsidR="006C33F8">
        <w:rPr>
          <w:rFonts w:ascii="Arial" w:eastAsia="Arial" w:hAnsi="Arial" w:cs="Arial"/>
          <w:b/>
          <w:sz w:val="24"/>
          <w:szCs w:val="24"/>
        </w:rPr>
        <w:t>1</w:t>
      </w:r>
      <w:r w:rsidR="0069383F">
        <w:rPr>
          <w:rFonts w:ascii="Arial" w:eastAsia="Arial" w:hAnsi="Arial" w:cs="Arial"/>
          <w:b/>
          <w:sz w:val="24"/>
          <w:szCs w:val="24"/>
        </w:rPr>
        <w:t>123</w:t>
      </w:r>
      <w:r w:rsidR="00A304CE">
        <w:rPr>
          <w:rFonts w:ascii="Arial" w:eastAsia="Arial" w:hAnsi="Arial" w:cs="Arial"/>
          <w:b/>
          <w:sz w:val="24"/>
          <w:szCs w:val="24"/>
        </w:rPr>
        <w:t>/001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72CE5453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69383F">
              <w:rPr>
                <w:rFonts w:ascii="Arial" w:eastAsia="Arial" w:hAnsi="Arial" w:cs="Arial"/>
                <w:sz w:val="24"/>
                <w:szCs w:val="24"/>
              </w:rPr>
              <w:t>23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November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9383F">
              <w:rPr>
                <w:rFonts w:ascii="Arial" w:eastAsia="Arial" w:hAnsi="Arial" w:cs="Arial"/>
                <w:sz w:val="24"/>
                <w:szCs w:val="24"/>
              </w:rPr>
              <w:t>15.48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Akhir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4D35D7DA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69383F">
              <w:rPr>
                <w:rFonts w:ascii="Arial" w:eastAsia="Arial" w:hAnsi="Arial" w:cs="Arial"/>
                <w:sz w:val="24"/>
                <w:szCs w:val="24"/>
              </w:rPr>
              <w:t>23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November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69383F">
              <w:rPr>
                <w:rFonts w:ascii="Arial" w:eastAsia="Arial" w:hAnsi="Arial" w:cs="Arial"/>
                <w:sz w:val="24"/>
                <w:szCs w:val="24"/>
              </w:rPr>
              <w:t>8.31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E4B9B9" w14:textId="5E581696" w:rsidR="0065342E" w:rsidRPr="00DB054C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69383F" w:rsidRPr="0069383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FO cut link backbone ROP-Cyber via </w:t>
            </w:r>
            <w:proofErr w:type="spellStart"/>
            <w:r w:rsidR="0069383F" w:rsidRPr="0069383F">
              <w:rPr>
                <w:rFonts w:ascii="Arial" w:eastAsia="Arial" w:hAnsi="Arial" w:cs="Arial"/>
                <w:spacing w:val="1"/>
                <w:sz w:val="24"/>
                <w:szCs w:val="24"/>
              </w:rPr>
              <w:t>Mampang</w:t>
            </w:r>
            <w:proofErr w:type="spellEnd"/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0DBE641E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69383F" w:rsidRPr="0069383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Internet service &amp; link </w:t>
            </w:r>
            <w:proofErr w:type="spellStart"/>
            <w:r w:rsidR="0069383F" w:rsidRPr="0069383F">
              <w:rPr>
                <w:rFonts w:ascii="Arial" w:eastAsia="Arial" w:hAnsi="Arial" w:cs="Arial"/>
                <w:spacing w:val="1"/>
                <w:sz w:val="24"/>
                <w:szCs w:val="24"/>
              </w:rPr>
              <w:t>localloop</w:t>
            </w:r>
            <w:proofErr w:type="spellEnd"/>
            <w:r w:rsidR="0069383F" w:rsidRPr="0069383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down</w:t>
            </w:r>
          </w:p>
        </w:tc>
      </w:tr>
      <w:tr w:rsidR="0065342E" w14:paraId="658699D0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3575067C" w14:textId="7DBA2E87" w:rsidR="00CF7630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7C48FE" w:rsidRPr="007C48FE">
              <w:rPr>
                <w:rFonts w:ascii="Arial" w:eastAsia="Arial" w:hAnsi="Arial" w:cs="Arial"/>
                <w:spacing w:val="1"/>
                <w:sz w:val="24"/>
                <w:szCs w:val="24"/>
              </w:rPr>
              <w:t>Reroute link and reconfigure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2F082501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Normal kembali setelah </w:t>
            </w:r>
            <w:r w:rsidR="00417218">
              <w:rPr>
                <w:rFonts w:ascii="Arial" w:eastAsia="Arial" w:hAnsi="Arial" w:cs="Arial"/>
                <w:spacing w:val="-7"/>
                <w:sz w:val="24"/>
                <w:szCs w:val="24"/>
              </w:rPr>
              <w:t>perbaikan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A823EA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18403A"/>
    <w:rsid w:val="001C0882"/>
    <w:rsid w:val="001C0EB3"/>
    <w:rsid w:val="0023453B"/>
    <w:rsid w:val="00243CF9"/>
    <w:rsid w:val="002B5207"/>
    <w:rsid w:val="003201CD"/>
    <w:rsid w:val="00381ED3"/>
    <w:rsid w:val="003B722A"/>
    <w:rsid w:val="003D26DA"/>
    <w:rsid w:val="00417218"/>
    <w:rsid w:val="00425245"/>
    <w:rsid w:val="00442C20"/>
    <w:rsid w:val="004513C8"/>
    <w:rsid w:val="004B4DD7"/>
    <w:rsid w:val="00533863"/>
    <w:rsid w:val="00556D75"/>
    <w:rsid w:val="00561F09"/>
    <w:rsid w:val="0057399F"/>
    <w:rsid w:val="00596E32"/>
    <w:rsid w:val="005C10AC"/>
    <w:rsid w:val="005E459B"/>
    <w:rsid w:val="0065342E"/>
    <w:rsid w:val="0069383F"/>
    <w:rsid w:val="006C33F8"/>
    <w:rsid w:val="006C4028"/>
    <w:rsid w:val="006F6AF4"/>
    <w:rsid w:val="00731EC6"/>
    <w:rsid w:val="00752941"/>
    <w:rsid w:val="00764EAD"/>
    <w:rsid w:val="007C48FE"/>
    <w:rsid w:val="00925932"/>
    <w:rsid w:val="00A304CE"/>
    <w:rsid w:val="00A34624"/>
    <w:rsid w:val="00A6053B"/>
    <w:rsid w:val="00A713FA"/>
    <w:rsid w:val="00A90B2D"/>
    <w:rsid w:val="00BA2CC3"/>
    <w:rsid w:val="00BA6AEC"/>
    <w:rsid w:val="00C77F60"/>
    <w:rsid w:val="00CE5DA1"/>
    <w:rsid w:val="00CF7630"/>
    <w:rsid w:val="00D90107"/>
    <w:rsid w:val="00DB054C"/>
    <w:rsid w:val="00ED47E2"/>
    <w:rsid w:val="00EE4C88"/>
    <w:rsid w:val="00EE4F41"/>
    <w:rsid w:val="00F1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Rahmansyah .</cp:lastModifiedBy>
  <cp:revision>15</cp:revision>
  <cp:lastPrinted>2024-11-19T09:40:00Z</cp:lastPrinted>
  <dcterms:created xsi:type="dcterms:W3CDTF">2024-08-12T00:42:00Z</dcterms:created>
  <dcterms:modified xsi:type="dcterms:W3CDTF">2024-11-24T23:50:00Z</dcterms:modified>
</cp:coreProperties>
</file>