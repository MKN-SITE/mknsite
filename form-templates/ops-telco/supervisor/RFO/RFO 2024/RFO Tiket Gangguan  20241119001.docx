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3E1C43C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 xml:space="preserve">Nomor </w:t>
      </w:r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</w:t>
      </w:r>
      <w:r w:rsidR="006C33F8">
        <w:rPr>
          <w:rFonts w:ascii="Arial" w:eastAsia="Arial" w:hAnsi="Arial" w:cs="Arial"/>
          <w:b/>
          <w:sz w:val="24"/>
          <w:szCs w:val="24"/>
        </w:rPr>
        <w:t>1119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6310E560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12.02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2DB96131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14.03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4A80BB" w14:textId="126DD157" w:rsid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- </w:t>
            </w:r>
            <w:proofErr w:type="spellStart"/>
            <w:r w:rsidR="00A713FA" w:rsidRP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>Pemadaman</w:t>
            </w:r>
            <w:proofErr w:type="spellEnd"/>
            <w:r w:rsidR="00A713FA" w:rsidRP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listrik pada jalur tower PTH</w:t>
            </w:r>
          </w:p>
          <w:p w14:paraId="28696132" w14:textId="31A0AE7B" w:rsidR="006C33F8" w:rsidRP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C33F8">
              <w:rPr>
                <w:rFonts w:ascii="Arial" w:eastAsia="Arial" w:hAnsi="Arial" w:cs="Arial"/>
                <w:color w:val="FFFFFF" w:themeColor="background1"/>
                <w:spacing w:val="1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- </w:t>
            </w:r>
            <w:r w:rsidR="00A713FA" w:rsidRP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Genset backup </w:t>
            </w:r>
            <w:r w:rsid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tidak </w:t>
            </w:r>
            <w:proofErr w:type="spellStart"/>
            <w:r w:rsid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>berfungsi</w:t>
            </w:r>
            <w:proofErr w:type="spellEnd"/>
            <w:r w:rsidR="00A713F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dengan baik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49433B5B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>Semua layanan Internet / Link area Bengalon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16C26AD6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Perbaikan Power dan Genset System 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74534576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417218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 Genset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40363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417218"/>
    <w:rsid w:val="00442C20"/>
    <w:rsid w:val="004513C8"/>
    <w:rsid w:val="004B4DD7"/>
    <w:rsid w:val="00533863"/>
    <w:rsid w:val="00556D75"/>
    <w:rsid w:val="00561F09"/>
    <w:rsid w:val="0057399F"/>
    <w:rsid w:val="00596E32"/>
    <w:rsid w:val="005C10AC"/>
    <w:rsid w:val="005E459B"/>
    <w:rsid w:val="0065342E"/>
    <w:rsid w:val="006C33F8"/>
    <w:rsid w:val="006C4028"/>
    <w:rsid w:val="006F6AF4"/>
    <w:rsid w:val="00752941"/>
    <w:rsid w:val="00764EAD"/>
    <w:rsid w:val="00925932"/>
    <w:rsid w:val="00A304CE"/>
    <w:rsid w:val="00A34624"/>
    <w:rsid w:val="00A6053B"/>
    <w:rsid w:val="00A713FA"/>
    <w:rsid w:val="00A90B2D"/>
    <w:rsid w:val="00BA2CC3"/>
    <w:rsid w:val="00BA6AEC"/>
    <w:rsid w:val="00C77F60"/>
    <w:rsid w:val="00CE5DA1"/>
    <w:rsid w:val="00CF7630"/>
    <w:rsid w:val="00D90107"/>
    <w:rsid w:val="00DB054C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12</cp:revision>
  <cp:lastPrinted>2024-11-19T09:40:00Z</cp:lastPrinted>
  <dcterms:created xsi:type="dcterms:W3CDTF">2024-08-12T00:42:00Z</dcterms:created>
  <dcterms:modified xsi:type="dcterms:W3CDTF">2024-11-19T09:40:00Z</dcterms:modified>
</cp:coreProperties>
</file>