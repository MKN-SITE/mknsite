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FAE56E3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6C33F8">
        <w:rPr>
          <w:rFonts w:ascii="Arial" w:eastAsia="Arial" w:hAnsi="Arial" w:cs="Arial"/>
          <w:b/>
          <w:sz w:val="24"/>
          <w:szCs w:val="24"/>
        </w:rPr>
        <w:t>1</w:t>
      </w:r>
      <w:r w:rsidR="00477754">
        <w:rPr>
          <w:rFonts w:ascii="Arial" w:eastAsia="Arial" w:hAnsi="Arial" w:cs="Arial"/>
          <w:b/>
          <w:sz w:val="24"/>
          <w:szCs w:val="24"/>
        </w:rPr>
        <w:t>214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33A5C487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14 Desember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21:18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14743777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15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Desember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02:03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51BF47BD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477754">
              <w:rPr>
                <w:rFonts w:ascii="Arial" w:eastAsia="Arial" w:hAnsi="Arial" w:cs="Arial"/>
                <w:spacing w:val="1"/>
                <w:sz w:val="24"/>
                <w:szCs w:val="24"/>
              </w:rPr>
              <w:t>FO cut link</w:t>
            </w:r>
            <w:r w:rsidR="00C3698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backbone ROP – Cyber via Mampang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0DBE641E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9383F" w:rsidRPr="0069383F">
              <w:rPr>
                <w:rFonts w:ascii="Arial" w:eastAsia="Arial" w:hAnsi="Arial" w:cs="Arial"/>
                <w:spacing w:val="1"/>
                <w:sz w:val="24"/>
                <w:szCs w:val="24"/>
              </w:rPr>
              <w:t>Internet service &amp; link localloop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3096B096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77754">
              <w:rPr>
                <w:rFonts w:ascii="Arial" w:eastAsia="Arial" w:hAnsi="Arial" w:cs="Arial"/>
                <w:spacing w:val="1"/>
                <w:sz w:val="24"/>
                <w:szCs w:val="24"/>
              </w:rPr>
              <w:t>Jumper kabel, install closure &amp; splicing FO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2F082501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417218">
              <w:rPr>
                <w:rFonts w:ascii="Arial" w:eastAsia="Arial" w:hAnsi="Arial" w:cs="Arial"/>
                <w:spacing w:val="-7"/>
                <w:sz w:val="24"/>
                <w:szCs w:val="24"/>
              </w:rPr>
              <w:t>perbaikan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FBA89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2C7273"/>
    <w:rsid w:val="003201CD"/>
    <w:rsid w:val="00381ED3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33863"/>
    <w:rsid w:val="00556D75"/>
    <w:rsid w:val="00561F09"/>
    <w:rsid w:val="0057399F"/>
    <w:rsid w:val="00596E32"/>
    <w:rsid w:val="005C10AC"/>
    <w:rsid w:val="005E459B"/>
    <w:rsid w:val="0065342E"/>
    <w:rsid w:val="0069383F"/>
    <w:rsid w:val="006C33F8"/>
    <w:rsid w:val="006C4028"/>
    <w:rsid w:val="006F6AF4"/>
    <w:rsid w:val="00731EC6"/>
    <w:rsid w:val="00752941"/>
    <w:rsid w:val="00764EAD"/>
    <w:rsid w:val="007C48FE"/>
    <w:rsid w:val="00925932"/>
    <w:rsid w:val="00A304CE"/>
    <w:rsid w:val="00A34624"/>
    <w:rsid w:val="00A6053B"/>
    <w:rsid w:val="00A713FA"/>
    <w:rsid w:val="00A90B2D"/>
    <w:rsid w:val="00BA2CC3"/>
    <w:rsid w:val="00BA6AEC"/>
    <w:rsid w:val="00C36989"/>
    <w:rsid w:val="00C77F60"/>
    <w:rsid w:val="00CE5DA1"/>
    <w:rsid w:val="00CF7630"/>
    <w:rsid w:val="00D90107"/>
    <w:rsid w:val="00DB054C"/>
    <w:rsid w:val="00ED47E2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18</cp:revision>
  <cp:lastPrinted>2024-11-19T09:40:00Z</cp:lastPrinted>
  <dcterms:created xsi:type="dcterms:W3CDTF">2024-08-12T00:42:00Z</dcterms:created>
  <dcterms:modified xsi:type="dcterms:W3CDTF">2024-12-16T00:02:00Z</dcterms:modified>
</cp:coreProperties>
</file>