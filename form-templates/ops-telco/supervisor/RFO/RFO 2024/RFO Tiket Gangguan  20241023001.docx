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1BF37543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A304CE">
        <w:rPr>
          <w:rFonts w:ascii="Arial" w:eastAsia="Arial" w:hAnsi="Arial" w:cs="Arial"/>
          <w:b/>
          <w:sz w:val="24"/>
          <w:szCs w:val="24"/>
        </w:rPr>
        <w:t>102</w:t>
      </w:r>
      <w:r w:rsidR="004513C8">
        <w:rPr>
          <w:rFonts w:ascii="Arial" w:eastAsia="Arial" w:hAnsi="Arial" w:cs="Arial"/>
          <w:b/>
          <w:sz w:val="24"/>
          <w:szCs w:val="24"/>
        </w:rPr>
        <w:t>3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518B157B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4513C8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Oktober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>07.08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7824FF65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4513C8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Oktober 2024 09.06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9D80280" w14:textId="7EE8E503" w:rsidR="003201CD" w:rsidRDefault="0065342E" w:rsidP="00C77F60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B054C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52941">
              <w:rPr>
                <w:rFonts w:ascii="Arial" w:eastAsia="Arial" w:hAnsi="Arial" w:cs="Arial"/>
                <w:spacing w:val="1"/>
                <w:sz w:val="24"/>
                <w:szCs w:val="24"/>
              </w:rPr>
              <w:t>DNS Problem</w:t>
            </w:r>
          </w:p>
          <w:p w14:paraId="5EE4B9B9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6F9FCF3A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52941">
              <w:rPr>
                <w:rFonts w:ascii="Arial" w:eastAsia="Arial" w:hAnsi="Arial" w:cs="Arial"/>
                <w:spacing w:val="1"/>
                <w:sz w:val="24"/>
                <w:szCs w:val="24"/>
              </w:rPr>
              <w:t>Internet Service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7662A64" w14:textId="3E9E784D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752941">
              <w:rPr>
                <w:rFonts w:ascii="Arial" w:eastAsia="Arial" w:hAnsi="Arial" w:cs="Arial"/>
                <w:sz w:val="24"/>
                <w:szCs w:val="24"/>
              </w:rPr>
              <w:t>Restart perangkat di Cyber serta install perangkat Backup</w:t>
            </w:r>
          </w:p>
          <w:p w14:paraId="3575067C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6CE63C97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r w:rsidR="00752941">
              <w:rPr>
                <w:rFonts w:ascii="Arial" w:eastAsia="Arial" w:hAnsi="Arial" w:cs="Arial"/>
                <w:spacing w:val="-7"/>
                <w:sz w:val="24"/>
                <w:szCs w:val="24"/>
              </w:rPr>
              <w:t>restart perangkat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E3B0C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2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05537">
    <w:abstractNumId w:val="0"/>
  </w:num>
  <w:num w:numId="2" w16cid:durableId="1835948942">
    <w:abstractNumId w:val="1"/>
  </w:num>
  <w:num w:numId="3" w16cid:durableId="1216619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2F9E"/>
    <w:rsid w:val="0018403A"/>
    <w:rsid w:val="001C0882"/>
    <w:rsid w:val="001C0EB3"/>
    <w:rsid w:val="0023453B"/>
    <w:rsid w:val="00243CF9"/>
    <w:rsid w:val="002B5207"/>
    <w:rsid w:val="003201CD"/>
    <w:rsid w:val="00381ED3"/>
    <w:rsid w:val="003B722A"/>
    <w:rsid w:val="003D26DA"/>
    <w:rsid w:val="00442C20"/>
    <w:rsid w:val="004513C8"/>
    <w:rsid w:val="004B4DD7"/>
    <w:rsid w:val="00533863"/>
    <w:rsid w:val="00556D75"/>
    <w:rsid w:val="00561F09"/>
    <w:rsid w:val="0057399F"/>
    <w:rsid w:val="00596E32"/>
    <w:rsid w:val="005C10AC"/>
    <w:rsid w:val="005E459B"/>
    <w:rsid w:val="0065342E"/>
    <w:rsid w:val="006C4028"/>
    <w:rsid w:val="00752941"/>
    <w:rsid w:val="00764EAD"/>
    <w:rsid w:val="00925932"/>
    <w:rsid w:val="00A304CE"/>
    <w:rsid w:val="00A34624"/>
    <w:rsid w:val="00A90B2D"/>
    <w:rsid w:val="00BA2CC3"/>
    <w:rsid w:val="00BA6AEC"/>
    <w:rsid w:val="00C77F60"/>
    <w:rsid w:val="00CE5DA1"/>
    <w:rsid w:val="00CF7630"/>
    <w:rsid w:val="00D90107"/>
    <w:rsid w:val="00DB054C"/>
    <w:rsid w:val="00EE4C88"/>
    <w:rsid w:val="00EE4F41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7</cp:revision>
  <cp:lastPrinted>2024-07-12T02:36:00Z</cp:lastPrinted>
  <dcterms:created xsi:type="dcterms:W3CDTF">2024-08-12T00:42:00Z</dcterms:created>
  <dcterms:modified xsi:type="dcterms:W3CDTF">2024-10-25T09:58:00Z</dcterms:modified>
</cp:coreProperties>
</file>