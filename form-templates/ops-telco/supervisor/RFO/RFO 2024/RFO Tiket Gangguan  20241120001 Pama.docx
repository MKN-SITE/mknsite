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2143D434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2024</w:t>
      </w:r>
      <w:r w:rsidR="006C33F8">
        <w:rPr>
          <w:rFonts w:ascii="Arial" w:eastAsia="Arial" w:hAnsi="Arial" w:cs="Arial"/>
          <w:b/>
          <w:sz w:val="24"/>
          <w:szCs w:val="24"/>
        </w:rPr>
        <w:t>11</w:t>
      </w:r>
      <w:r w:rsidR="003051D4">
        <w:rPr>
          <w:rFonts w:ascii="Arial" w:eastAsia="Arial" w:hAnsi="Arial" w:cs="Arial"/>
          <w:b/>
          <w:sz w:val="24"/>
          <w:szCs w:val="24"/>
        </w:rPr>
        <w:t>2</w:t>
      </w:r>
      <w:r w:rsidR="002E20EA">
        <w:rPr>
          <w:rFonts w:ascii="Arial" w:eastAsia="Arial" w:hAnsi="Arial" w:cs="Arial"/>
          <w:b/>
          <w:sz w:val="24"/>
          <w:szCs w:val="24"/>
        </w:rPr>
        <w:t>0</w:t>
      </w:r>
      <w:r w:rsidR="00A304CE">
        <w:rPr>
          <w:rFonts w:ascii="Arial" w:eastAsia="Arial" w:hAnsi="Arial" w:cs="Arial"/>
          <w:b/>
          <w:sz w:val="24"/>
          <w:szCs w:val="24"/>
        </w:rPr>
        <w:t>/001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proofErr w:type="spellEnd"/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7F5168E0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051D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2E20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="00396336">
              <w:rPr>
                <w:rFonts w:ascii="Arial" w:eastAsia="Arial" w:hAnsi="Arial" w:cs="Arial"/>
                <w:sz w:val="24"/>
                <w:szCs w:val="24"/>
              </w:rPr>
              <w:t>7.48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Akhir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kejadian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6778D957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051D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="002E20EA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C33F8">
              <w:rPr>
                <w:rFonts w:ascii="Arial" w:eastAsia="Arial" w:hAnsi="Arial" w:cs="Arial"/>
                <w:sz w:val="24"/>
                <w:szCs w:val="24"/>
              </w:rPr>
              <w:t>November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2024 </w:t>
            </w:r>
            <w:r w:rsidR="00396336">
              <w:rPr>
                <w:rFonts w:ascii="Arial" w:eastAsia="Arial" w:hAnsi="Arial" w:cs="Arial"/>
                <w:sz w:val="24"/>
                <w:szCs w:val="24"/>
              </w:rPr>
              <w:t>20.29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F4A80BB" w14:textId="20DFDE3E" w:rsid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6E35E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Perangkat </w:t>
            </w:r>
            <w:r w:rsidR="00956B0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6E35E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Problem </w:t>
            </w:r>
            <w:proofErr w:type="spellStart"/>
            <w:r w:rsidR="006E35E5">
              <w:rPr>
                <w:rFonts w:ascii="Arial" w:eastAsia="Arial" w:hAnsi="Arial" w:cs="Arial"/>
                <w:spacing w:val="1"/>
                <w:sz w:val="24"/>
                <w:szCs w:val="24"/>
              </w:rPr>
              <w:t>karena</w:t>
            </w:r>
            <w:proofErr w:type="spellEnd"/>
            <w:r w:rsidR="006E35E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petir</w:t>
            </w:r>
            <w:r w:rsidR="00956B0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di Tower 15k</w:t>
            </w:r>
          </w:p>
          <w:p w14:paraId="28696132" w14:textId="57EF00CD" w:rsidR="006C33F8" w:rsidRPr="006C33F8" w:rsidRDefault="006C33F8" w:rsidP="006C33F8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6C33F8">
              <w:rPr>
                <w:rFonts w:ascii="Arial" w:eastAsia="Arial" w:hAnsi="Arial" w:cs="Arial"/>
                <w:color w:val="FFFFFF" w:themeColor="background1"/>
                <w:spacing w:val="1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 </w:t>
            </w:r>
          </w:p>
          <w:p w14:paraId="5EE4B9B9" w14:textId="77777777" w:rsidR="0065342E" w:rsidRPr="00DB054C" w:rsidRDefault="0065342E" w:rsidP="00442C20">
            <w:pPr>
              <w:pStyle w:val="ListParagraph"/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592A3010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41721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Semua layanan Internet / Link area Bengalon </w:t>
            </w:r>
            <w:r w:rsidR="00966C72">
              <w:rPr>
                <w:rFonts w:ascii="Arial" w:eastAsia="Arial" w:hAnsi="Arial" w:cs="Arial"/>
                <w:spacing w:val="1"/>
                <w:sz w:val="24"/>
                <w:szCs w:val="24"/>
              </w:rPr>
              <w:t>down</w:t>
            </w:r>
          </w:p>
        </w:tc>
      </w:tr>
      <w:tr w:rsidR="0065342E" w14:paraId="658699D0" w14:textId="77777777" w:rsidTr="00CF7630">
        <w:trPr>
          <w:trHeight w:hRule="exact" w:val="80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7662A64" w14:textId="5269DAD0" w:rsidR="0065342E" w:rsidRDefault="0065342E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proofErr w:type="spellStart"/>
            <w:r w:rsidR="00895DF8">
              <w:rPr>
                <w:rFonts w:ascii="Arial" w:eastAsia="Arial" w:hAnsi="Arial" w:cs="Arial"/>
                <w:spacing w:val="1"/>
                <w:sz w:val="24"/>
                <w:szCs w:val="24"/>
              </w:rPr>
              <w:t>Pergantian</w:t>
            </w:r>
            <w:proofErr w:type="spellEnd"/>
            <w:r w:rsidR="00895DF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Perangkat Link Backbone</w:t>
            </w:r>
          </w:p>
          <w:p w14:paraId="3575067C" w14:textId="77777777" w:rsidR="00CF7630" w:rsidRDefault="00CF7630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77FA3B65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Local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loop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&amp;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Normal kembali setelah </w:t>
            </w:r>
            <w:proofErr w:type="spellStart"/>
            <w:r w:rsidR="001839E9">
              <w:rPr>
                <w:rFonts w:ascii="Arial" w:eastAsia="Arial" w:hAnsi="Arial" w:cs="Arial"/>
                <w:spacing w:val="-7"/>
                <w:sz w:val="24"/>
                <w:szCs w:val="24"/>
              </w:rPr>
              <w:t>pergantian</w:t>
            </w:r>
            <w:proofErr w:type="spellEnd"/>
            <w:r w:rsidR="001839E9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perangkat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4"/>
          <w:szCs w:val="24"/>
        </w:rPr>
        <w:t>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proofErr w:type="spellEnd"/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  <w:proofErr w:type="spellEnd"/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 xml:space="preserve">Multi </w:t>
      </w:r>
      <w:proofErr w:type="spellStart"/>
      <w:r>
        <w:rPr>
          <w:rFonts w:ascii="Arial" w:eastAsia="Arial" w:hAnsi="Arial" w:cs="Arial"/>
          <w:b/>
          <w:position w:val="-1"/>
          <w:sz w:val="24"/>
          <w:szCs w:val="24"/>
        </w:rPr>
        <w:t>Kontrol</w:t>
      </w:r>
      <w:proofErr w:type="spellEnd"/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8829E3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50C0C"/>
    <w:rsid w:val="00052F9E"/>
    <w:rsid w:val="001839E9"/>
    <w:rsid w:val="0018403A"/>
    <w:rsid w:val="001C0882"/>
    <w:rsid w:val="001C0EB3"/>
    <w:rsid w:val="0023453B"/>
    <w:rsid w:val="00243CF9"/>
    <w:rsid w:val="002B5207"/>
    <w:rsid w:val="002E20EA"/>
    <w:rsid w:val="003051D4"/>
    <w:rsid w:val="003201CD"/>
    <w:rsid w:val="0034221B"/>
    <w:rsid w:val="00381ED3"/>
    <w:rsid w:val="00396336"/>
    <w:rsid w:val="003B722A"/>
    <w:rsid w:val="003D26DA"/>
    <w:rsid w:val="00417218"/>
    <w:rsid w:val="00442C20"/>
    <w:rsid w:val="004513C8"/>
    <w:rsid w:val="004B4DD7"/>
    <w:rsid w:val="00504EF7"/>
    <w:rsid w:val="00533863"/>
    <w:rsid w:val="00556D75"/>
    <w:rsid w:val="00561F09"/>
    <w:rsid w:val="0057399F"/>
    <w:rsid w:val="00596E32"/>
    <w:rsid w:val="0059718B"/>
    <w:rsid w:val="005C10AC"/>
    <w:rsid w:val="005E459B"/>
    <w:rsid w:val="005F71DA"/>
    <w:rsid w:val="0065342E"/>
    <w:rsid w:val="006C33F8"/>
    <w:rsid w:val="006C4028"/>
    <w:rsid w:val="006E35E5"/>
    <w:rsid w:val="006F6AF4"/>
    <w:rsid w:val="00752941"/>
    <w:rsid w:val="00764EAD"/>
    <w:rsid w:val="00895DF8"/>
    <w:rsid w:val="008D2A6A"/>
    <w:rsid w:val="008D36F0"/>
    <w:rsid w:val="00925932"/>
    <w:rsid w:val="00933570"/>
    <w:rsid w:val="00953AF9"/>
    <w:rsid w:val="00956B05"/>
    <w:rsid w:val="00966C72"/>
    <w:rsid w:val="00A304CE"/>
    <w:rsid w:val="00A34624"/>
    <w:rsid w:val="00A6053B"/>
    <w:rsid w:val="00A713FA"/>
    <w:rsid w:val="00A90B2D"/>
    <w:rsid w:val="00AB52ED"/>
    <w:rsid w:val="00B42E9E"/>
    <w:rsid w:val="00B66415"/>
    <w:rsid w:val="00BA2CC3"/>
    <w:rsid w:val="00BA6AEC"/>
    <w:rsid w:val="00C77F60"/>
    <w:rsid w:val="00CE5DA1"/>
    <w:rsid w:val="00CF7630"/>
    <w:rsid w:val="00D90107"/>
    <w:rsid w:val="00DB054C"/>
    <w:rsid w:val="00ED47E2"/>
    <w:rsid w:val="00EE4C88"/>
    <w:rsid w:val="00EE4F41"/>
    <w:rsid w:val="00F179C8"/>
    <w:rsid w:val="00F4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AIO-04</dc:creator>
  <cp:lastModifiedBy>Rahmansyah .</cp:lastModifiedBy>
  <cp:revision>23</cp:revision>
  <cp:lastPrinted>2024-11-19T09:40:00Z</cp:lastPrinted>
  <dcterms:created xsi:type="dcterms:W3CDTF">2024-08-12T00:42:00Z</dcterms:created>
  <dcterms:modified xsi:type="dcterms:W3CDTF">2024-11-22T06:31:00Z</dcterms:modified>
</cp:coreProperties>
</file>