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1BE3C67A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F9443B">
        <w:rPr>
          <w:rFonts w:ascii="Arial" w:eastAsia="Arial" w:hAnsi="Arial" w:cs="Arial"/>
          <w:b/>
          <w:sz w:val="24"/>
          <w:szCs w:val="24"/>
        </w:rPr>
        <w:t>50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  <w:r w:rsidR="00800F41">
        <w:rPr>
          <w:rFonts w:ascii="Arial" w:eastAsia="Arial" w:hAnsi="Arial" w:cs="Arial"/>
          <w:b/>
          <w:sz w:val="24"/>
          <w:szCs w:val="24"/>
        </w:rPr>
        <w:t>10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4D186E7C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74E71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="00EA21D3">
              <w:rPr>
                <w:rFonts w:ascii="Arial" w:eastAsia="Arial" w:hAnsi="Arial" w:cs="Arial"/>
                <w:spacing w:val="1"/>
                <w:sz w:val="24"/>
                <w:szCs w:val="24"/>
              </w:rPr>
              <w:t>4</w:t>
            </w:r>
            <w:r w:rsidR="0047775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Januari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EA21D3">
              <w:rPr>
                <w:rFonts w:ascii="Arial" w:eastAsia="Arial" w:hAnsi="Arial" w:cs="Arial"/>
                <w:sz w:val="24"/>
                <w:szCs w:val="24"/>
              </w:rPr>
              <w:t>13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EA21D3">
              <w:rPr>
                <w:rFonts w:ascii="Arial" w:eastAsia="Arial" w:hAnsi="Arial" w:cs="Arial"/>
                <w:sz w:val="24"/>
                <w:szCs w:val="24"/>
              </w:rPr>
              <w:t>30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45941447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C74E71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="00EA21D3">
              <w:rPr>
                <w:rFonts w:ascii="Arial" w:eastAsia="Arial" w:hAnsi="Arial" w:cs="Arial"/>
                <w:spacing w:val="1"/>
                <w:sz w:val="24"/>
                <w:szCs w:val="24"/>
              </w:rPr>
              <w:t>4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 xml:space="preserve"> Januari 2025 </w:t>
            </w:r>
            <w:r w:rsidR="00EA21D3">
              <w:rPr>
                <w:rFonts w:ascii="Arial" w:eastAsia="Arial" w:hAnsi="Arial" w:cs="Arial"/>
                <w:sz w:val="24"/>
                <w:szCs w:val="24"/>
              </w:rPr>
              <w:t>13:54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E4B9B9" w14:textId="65007A8B" w:rsidR="0065342E" w:rsidRPr="00DB054C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0817AA">
              <w:rPr>
                <w:rFonts w:ascii="Arial" w:eastAsia="Arial" w:hAnsi="Arial" w:cs="Arial"/>
                <w:spacing w:val="1"/>
                <w:sz w:val="24"/>
                <w:szCs w:val="24"/>
              </w:rPr>
              <w:t>Intermitten Signal</w:t>
            </w: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5BC2F705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817AA">
              <w:rPr>
                <w:rFonts w:ascii="Arial" w:eastAsia="Arial" w:hAnsi="Arial" w:cs="Arial"/>
                <w:spacing w:val="1"/>
                <w:sz w:val="24"/>
                <w:szCs w:val="24"/>
              </w:rPr>
              <w:t>Link Backbone Tower M5 – Tower PTH Down</w:t>
            </w:r>
          </w:p>
        </w:tc>
      </w:tr>
      <w:tr w:rsidR="0065342E" w14:paraId="658699D0" w14:textId="77777777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3575067C" w14:textId="2F7A5EFE" w:rsidR="00CF7630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817AA">
              <w:rPr>
                <w:rFonts w:ascii="Arial" w:eastAsia="Arial" w:hAnsi="Arial" w:cs="Arial"/>
                <w:spacing w:val="1"/>
                <w:sz w:val="24"/>
                <w:szCs w:val="24"/>
              </w:rPr>
              <w:t>Konfigurasi ulang signal backbone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088545A2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624D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Local Loop dan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Normal kembali setelah</w:t>
            </w:r>
            <w:r w:rsidR="003325A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selesai </w:t>
            </w:r>
            <w:r w:rsidR="00180AF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 </w:t>
            </w:r>
            <w:r w:rsidR="000817AA">
              <w:rPr>
                <w:rFonts w:ascii="Arial" w:eastAsia="Arial" w:hAnsi="Arial" w:cs="Arial"/>
                <w:spacing w:val="-7"/>
                <w:sz w:val="24"/>
                <w:szCs w:val="24"/>
              </w:rPr>
              <w:t>Konfigurasi ulang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3200F5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0624D4"/>
    <w:rsid w:val="000817AA"/>
    <w:rsid w:val="00180AF0"/>
    <w:rsid w:val="0018403A"/>
    <w:rsid w:val="001C0882"/>
    <w:rsid w:val="001C0EB3"/>
    <w:rsid w:val="0023453B"/>
    <w:rsid w:val="00243CF9"/>
    <w:rsid w:val="002B5207"/>
    <w:rsid w:val="002C7273"/>
    <w:rsid w:val="003201CD"/>
    <w:rsid w:val="003325AA"/>
    <w:rsid w:val="00342E58"/>
    <w:rsid w:val="00381ED3"/>
    <w:rsid w:val="00395EB7"/>
    <w:rsid w:val="003B722A"/>
    <w:rsid w:val="003D26DA"/>
    <w:rsid w:val="00417218"/>
    <w:rsid w:val="00425245"/>
    <w:rsid w:val="00442C20"/>
    <w:rsid w:val="004513C8"/>
    <w:rsid w:val="00465C6E"/>
    <w:rsid w:val="00477754"/>
    <w:rsid w:val="004B4DD7"/>
    <w:rsid w:val="00512B0F"/>
    <w:rsid w:val="00533863"/>
    <w:rsid w:val="0053457C"/>
    <w:rsid w:val="00556D75"/>
    <w:rsid w:val="00561F09"/>
    <w:rsid w:val="0057399F"/>
    <w:rsid w:val="00596E32"/>
    <w:rsid w:val="005C10AC"/>
    <w:rsid w:val="005E459B"/>
    <w:rsid w:val="00600F6D"/>
    <w:rsid w:val="0065342E"/>
    <w:rsid w:val="0069383F"/>
    <w:rsid w:val="006C33F8"/>
    <w:rsid w:val="006C4028"/>
    <w:rsid w:val="006F6AF4"/>
    <w:rsid w:val="00731EC6"/>
    <w:rsid w:val="00752941"/>
    <w:rsid w:val="00752FFD"/>
    <w:rsid w:val="00764EAD"/>
    <w:rsid w:val="007B691A"/>
    <w:rsid w:val="007C48FE"/>
    <w:rsid w:val="00800F41"/>
    <w:rsid w:val="00820AAE"/>
    <w:rsid w:val="008B7E5D"/>
    <w:rsid w:val="008D4D54"/>
    <w:rsid w:val="009077C6"/>
    <w:rsid w:val="00925932"/>
    <w:rsid w:val="009525F9"/>
    <w:rsid w:val="00996144"/>
    <w:rsid w:val="00A034CC"/>
    <w:rsid w:val="00A304CE"/>
    <w:rsid w:val="00A34624"/>
    <w:rsid w:val="00A6053B"/>
    <w:rsid w:val="00A713FA"/>
    <w:rsid w:val="00A90B2D"/>
    <w:rsid w:val="00B00599"/>
    <w:rsid w:val="00BA2CC3"/>
    <w:rsid w:val="00BA6AEC"/>
    <w:rsid w:val="00C36989"/>
    <w:rsid w:val="00C74E71"/>
    <w:rsid w:val="00C77177"/>
    <w:rsid w:val="00C77F60"/>
    <w:rsid w:val="00C871AE"/>
    <w:rsid w:val="00CC5D5F"/>
    <w:rsid w:val="00CE5DA1"/>
    <w:rsid w:val="00CF7630"/>
    <w:rsid w:val="00D90107"/>
    <w:rsid w:val="00DB054C"/>
    <w:rsid w:val="00E04780"/>
    <w:rsid w:val="00EA21D3"/>
    <w:rsid w:val="00EC638A"/>
    <w:rsid w:val="00ED47E2"/>
    <w:rsid w:val="00EE4C88"/>
    <w:rsid w:val="00EE4F41"/>
    <w:rsid w:val="00F179C8"/>
    <w:rsid w:val="00F9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AIO-04</dc:creator>
  <cp:lastModifiedBy>Rahmansyah .</cp:lastModifiedBy>
  <cp:revision>37</cp:revision>
  <cp:lastPrinted>2025-01-11T04:09:00Z</cp:lastPrinted>
  <dcterms:created xsi:type="dcterms:W3CDTF">2024-08-12T00:42:00Z</dcterms:created>
  <dcterms:modified xsi:type="dcterms:W3CDTF">2025-01-14T06:10:00Z</dcterms:modified>
</cp:coreProperties>
</file>