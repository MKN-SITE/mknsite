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1BE3C67A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F9443B">
        <w:rPr>
          <w:rFonts w:ascii="Arial" w:eastAsia="Arial" w:hAnsi="Arial" w:cs="Arial"/>
          <w:b/>
          <w:sz w:val="24"/>
          <w:szCs w:val="24"/>
        </w:rPr>
        <w:t>50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  <w:r w:rsidR="00800F41">
        <w:rPr>
          <w:rFonts w:ascii="Arial" w:eastAsia="Arial" w:hAnsi="Arial" w:cs="Arial"/>
          <w:b/>
          <w:sz w:val="24"/>
          <w:szCs w:val="24"/>
        </w:rPr>
        <w:t>10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1E8F9D7E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74E71">
              <w:rPr>
                <w:rFonts w:ascii="Arial" w:eastAsia="Arial" w:hAnsi="Arial" w:cs="Arial"/>
                <w:spacing w:val="1"/>
                <w:sz w:val="24"/>
                <w:szCs w:val="24"/>
              </w:rPr>
              <w:t>10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Januari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21:1</w:t>
            </w:r>
            <w:r w:rsidR="00A034CC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Akhir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682493A7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74E71">
              <w:rPr>
                <w:rFonts w:ascii="Arial" w:eastAsia="Arial" w:hAnsi="Arial" w:cs="Arial"/>
                <w:spacing w:val="1"/>
                <w:sz w:val="24"/>
                <w:szCs w:val="24"/>
              </w:rPr>
              <w:t>11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 xml:space="preserve"> Januari 2025 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01</w:t>
            </w:r>
            <w:r w:rsidR="008D4D54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38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E4B9B9" w14:textId="53C1B09F" w:rsidR="0065342E" w:rsidRPr="00DB054C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600F6D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Kabel FO </w:t>
            </w:r>
            <w:proofErr w:type="spellStart"/>
            <w:r w:rsidR="00600F6D">
              <w:rPr>
                <w:rFonts w:ascii="Arial" w:eastAsia="Arial" w:hAnsi="Arial" w:cs="Arial"/>
                <w:spacing w:val="1"/>
                <w:sz w:val="24"/>
                <w:szCs w:val="24"/>
              </w:rPr>
              <w:t>Rapuh</w:t>
            </w:r>
            <w:proofErr w:type="spellEnd"/>
            <w:r w:rsidR="00600F6D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di km 36 </w:t>
            </w:r>
            <w:proofErr w:type="spellStart"/>
            <w:r w:rsidR="00600F6D">
              <w:rPr>
                <w:rFonts w:ascii="Arial" w:eastAsia="Arial" w:hAnsi="Arial" w:cs="Arial"/>
                <w:spacing w:val="1"/>
                <w:sz w:val="24"/>
                <w:szCs w:val="24"/>
              </w:rPr>
              <w:t>kearah</w:t>
            </w:r>
            <w:proofErr w:type="spellEnd"/>
            <w:r w:rsidR="00600F6D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600F6D">
              <w:rPr>
                <w:rFonts w:ascii="Arial" w:eastAsia="Arial" w:hAnsi="Arial" w:cs="Arial"/>
                <w:spacing w:val="1"/>
                <w:sz w:val="24"/>
                <w:szCs w:val="24"/>
              </w:rPr>
              <w:t>Miau</w:t>
            </w:r>
            <w:proofErr w:type="spellEnd"/>
            <w:r w:rsidR="00600F6D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Baru</w:t>
            </w: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5B78A6F0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600F6D">
              <w:rPr>
                <w:rFonts w:ascii="Arial" w:eastAsia="Arial" w:hAnsi="Arial" w:cs="Arial"/>
                <w:spacing w:val="1"/>
                <w:sz w:val="24"/>
                <w:szCs w:val="24"/>
              </w:rPr>
              <w:t>Kabel Fiber Optik putus</w:t>
            </w:r>
          </w:p>
        </w:tc>
      </w:tr>
      <w:tr w:rsidR="0065342E" w14:paraId="658699D0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3575067C" w14:textId="230AE0AF" w:rsidR="00CF7630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42E58">
              <w:rPr>
                <w:rFonts w:ascii="Arial" w:eastAsia="Arial" w:hAnsi="Arial" w:cs="Arial"/>
                <w:spacing w:val="1"/>
                <w:sz w:val="24"/>
                <w:szCs w:val="24"/>
              </w:rPr>
              <w:t>Penyambungan</w:t>
            </w:r>
            <w:proofErr w:type="spellEnd"/>
            <w:r w:rsidR="00342E5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ulang </w:t>
            </w:r>
            <w:proofErr w:type="spellStart"/>
            <w:r w:rsidR="00342E58">
              <w:rPr>
                <w:rFonts w:ascii="Arial" w:eastAsia="Arial" w:hAnsi="Arial" w:cs="Arial"/>
                <w:spacing w:val="1"/>
                <w:sz w:val="24"/>
                <w:szCs w:val="24"/>
              </w:rPr>
              <w:t>kabel</w:t>
            </w:r>
            <w:proofErr w:type="spellEnd"/>
            <w:r w:rsidR="00342E5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Fiber Optik di Closure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1D927F03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624D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Local Loop dan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Normal kembali setelah</w:t>
            </w:r>
            <w:r w:rsidR="003325A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selesai </w:t>
            </w:r>
            <w:r w:rsidR="00180AF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 </w:t>
            </w:r>
            <w:proofErr w:type="spellStart"/>
            <w:r w:rsidR="00752FFD">
              <w:rPr>
                <w:rFonts w:ascii="Arial" w:eastAsia="Arial" w:hAnsi="Arial" w:cs="Arial"/>
                <w:spacing w:val="-7"/>
                <w:sz w:val="24"/>
                <w:szCs w:val="24"/>
              </w:rPr>
              <w:t>Pen</w:t>
            </w:r>
            <w:r w:rsidR="00342E58">
              <w:rPr>
                <w:rFonts w:ascii="Arial" w:eastAsia="Arial" w:hAnsi="Arial" w:cs="Arial"/>
                <w:spacing w:val="-7"/>
                <w:sz w:val="24"/>
                <w:szCs w:val="24"/>
              </w:rPr>
              <w:t>yambungan</w:t>
            </w:r>
            <w:proofErr w:type="spellEnd"/>
            <w:r w:rsidR="00342E58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ulang </w:t>
            </w:r>
            <w:proofErr w:type="spellStart"/>
            <w:r w:rsidR="00342E58">
              <w:rPr>
                <w:rFonts w:ascii="Arial" w:eastAsia="Arial" w:hAnsi="Arial" w:cs="Arial"/>
                <w:spacing w:val="-7"/>
                <w:sz w:val="24"/>
                <w:szCs w:val="24"/>
              </w:rPr>
              <w:t>kabel</w:t>
            </w:r>
            <w:proofErr w:type="spellEnd"/>
            <w:r w:rsidR="00342E58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Fiber Optik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ADF2CF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0624D4"/>
    <w:rsid w:val="00180AF0"/>
    <w:rsid w:val="0018403A"/>
    <w:rsid w:val="001C0882"/>
    <w:rsid w:val="001C0EB3"/>
    <w:rsid w:val="0023453B"/>
    <w:rsid w:val="00243CF9"/>
    <w:rsid w:val="002B5207"/>
    <w:rsid w:val="002C7273"/>
    <w:rsid w:val="003201CD"/>
    <w:rsid w:val="003325AA"/>
    <w:rsid w:val="00342E58"/>
    <w:rsid w:val="00381ED3"/>
    <w:rsid w:val="00395EB7"/>
    <w:rsid w:val="003B722A"/>
    <w:rsid w:val="003D26DA"/>
    <w:rsid w:val="00417218"/>
    <w:rsid w:val="00425245"/>
    <w:rsid w:val="00442C20"/>
    <w:rsid w:val="004513C8"/>
    <w:rsid w:val="00465C6E"/>
    <w:rsid w:val="00477754"/>
    <w:rsid w:val="004B4DD7"/>
    <w:rsid w:val="00533863"/>
    <w:rsid w:val="0053457C"/>
    <w:rsid w:val="00556D75"/>
    <w:rsid w:val="00561F09"/>
    <w:rsid w:val="0057399F"/>
    <w:rsid w:val="00596E32"/>
    <w:rsid w:val="005C10AC"/>
    <w:rsid w:val="005E459B"/>
    <w:rsid w:val="00600F6D"/>
    <w:rsid w:val="0065342E"/>
    <w:rsid w:val="0069383F"/>
    <w:rsid w:val="006C33F8"/>
    <w:rsid w:val="006C4028"/>
    <w:rsid w:val="006F6AF4"/>
    <w:rsid w:val="00731EC6"/>
    <w:rsid w:val="00752941"/>
    <w:rsid w:val="00752FFD"/>
    <w:rsid w:val="00764EAD"/>
    <w:rsid w:val="007B691A"/>
    <w:rsid w:val="007C48FE"/>
    <w:rsid w:val="00800F41"/>
    <w:rsid w:val="00820AAE"/>
    <w:rsid w:val="008B7E5D"/>
    <w:rsid w:val="008D4D54"/>
    <w:rsid w:val="009077C6"/>
    <w:rsid w:val="00925932"/>
    <w:rsid w:val="009525F9"/>
    <w:rsid w:val="00996144"/>
    <w:rsid w:val="00A034CC"/>
    <w:rsid w:val="00A304CE"/>
    <w:rsid w:val="00A34624"/>
    <w:rsid w:val="00A6053B"/>
    <w:rsid w:val="00A713FA"/>
    <w:rsid w:val="00A90B2D"/>
    <w:rsid w:val="00B00599"/>
    <w:rsid w:val="00BA2CC3"/>
    <w:rsid w:val="00BA6AEC"/>
    <w:rsid w:val="00C36989"/>
    <w:rsid w:val="00C74E71"/>
    <w:rsid w:val="00C77177"/>
    <w:rsid w:val="00C77F60"/>
    <w:rsid w:val="00C871AE"/>
    <w:rsid w:val="00CC5D5F"/>
    <w:rsid w:val="00CE5DA1"/>
    <w:rsid w:val="00CF7630"/>
    <w:rsid w:val="00D90107"/>
    <w:rsid w:val="00DB054C"/>
    <w:rsid w:val="00E04780"/>
    <w:rsid w:val="00EC638A"/>
    <w:rsid w:val="00ED47E2"/>
    <w:rsid w:val="00EE4C88"/>
    <w:rsid w:val="00EE4F41"/>
    <w:rsid w:val="00F179C8"/>
    <w:rsid w:val="00F9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 .</cp:lastModifiedBy>
  <cp:revision>35</cp:revision>
  <cp:lastPrinted>2025-01-11T04:09:00Z</cp:lastPrinted>
  <dcterms:created xsi:type="dcterms:W3CDTF">2024-08-12T00:42:00Z</dcterms:created>
  <dcterms:modified xsi:type="dcterms:W3CDTF">2025-01-11T04:11:00Z</dcterms:modified>
</cp:coreProperties>
</file>