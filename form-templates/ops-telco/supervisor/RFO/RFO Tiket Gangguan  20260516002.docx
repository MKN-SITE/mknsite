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26BBCE2A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2B1925">
        <w:rPr>
          <w:rFonts w:ascii="Arial" w:eastAsia="Arial" w:hAnsi="Arial" w:cs="Arial"/>
          <w:b/>
          <w:sz w:val="24"/>
          <w:szCs w:val="24"/>
        </w:rPr>
        <w:t>60</w:t>
      </w:r>
      <w:r w:rsidR="00E307A1">
        <w:rPr>
          <w:rFonts w:ascii="Arial" w:eastAsia="Arial" w:hAnsi="Arial" w:cs="Arial"/>
          <w:b/>
          <w:sz w:val="24"/>
          <w:szCs w:val="24"/>
        </w:rPr>
        <w:t>516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2C7B18">
        <w:rPr>
          <w:rFonts w:ascii="Arial" w:eastAsia="Arial" w:hAnsi="Arial" w:cs="Arial"/>
          <w:b/>
          <w:sz w:val="24"/>
          <w:szCs w:val="24"/>
        </w:rPr>
        <w:t>2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38B9FAAE" w:rsidR="00A34624" w:rsidRDefault="00AF1647" w:rsidP="00AF164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E307A1">
              <w:rPr>
                <w:rFonts w:ascii="Arial" w:eastAsia="Arial" w:hAnsi="Arial" w:cs="Arial"/>
                <w:spacing w:val="1"/>
                <w:sz w:val="24"/>
                <w:szCs w:val="24"/>
              </w:rPr>
              <w:t>16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E307A1">
              <w:rPr>
                <w:rFonts w:ascii="Arial" w:eastAsia="Arial" w:hAnsi="Arial" w:cs="Arial"/>
                <w:spacing w:val="1"/>
                <w:sz w:val="24"/>
                <w:szCs w:val="24"/>
              </w:rPr>
              <w:t>Mei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DF450C">
              <w:rPr>
                <w:rFonts w:ascii="Arial" w:eastAsia="Arial" w:hAnsi="Arial" w:cs="Arial"/>
                <w:sz w:val="24"/>
                <w:szCs w:val="24"/>
              </w:rPr>
              <w:t>6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1C1351">
              <w:rPr>
                <w:rFonts w:ascii="Arial" w:eastAsia="Arial" w:hAnsi="Arial" w:cs="Arial"/>
                <w:sz w:val="24"/>
                <w:szCs w:val="24"/>
              </w:rPr>
              <w:t>13:20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3BDC1E87" w:rsidR="00A34624" w:rsidRDefault="00AF1647" w:rsidP="00AF1647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E307A1">
              <w:rPr>
                <w:rFonts w:ascii="Arial" w:eastAsia="Arial" w:hAnsi="Arial" w:cs="Arial"/>
                <w:spacing w:val="1"/>
                <w:sz w:val="24"/>
                <w:szCs w:val="24"/>
              </w:rPr>
              <w:t>16 Mei</w:t>
            </w:r>
            <w:r w:rsidR="0047414B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DF450C">
              <w:rPr>
                <w:rFonts w:ascii="Arial" w:eastAsia="Arial" w:hAnsi="Arial" w:cs="Arial"/>
                <w:sz w:val="24"/>
                <w:szCs w:val="24"/>
              </w:rPr>
              <w:t>6</w:t>
            </w:r>
            <w:r w:rsidR="0047414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3752E5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1C1351">
              <w:rPr>
                <w:rFonts w:ascii="Arial" w:eastAsia="Arial" w:hAnsi="Arial" w:cs="Arial"/>
                <w:sz w:val="24"/>
                <w:szCs w:val="24"/>
              </w:rPr>
              <w:t>7:35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5B17AEB" w14:textId="7C119B25" w:rsidR="0065342E" w:rsidRDefault="00AF1647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786A4C">
              <w:rPr>
                <w:rFonts w:ascii="Arial" w:eastAsia="Arial" w:hAnsi="Arial" w:cs="Arial"/>
                <w:spacing w:val="1"/>
                <w:sz w:val="24"/>
                <w:szCs w:val="24"/>
              </w:rPr>
              <w:t>Link Backbone Sangatta – Bengalon Problem</w:t>
            </w:r>
          </w:p>
          <w:p w14:paraId="5EE4B9B9" w14:textId="61E03B80" w:rsidR="006D13DD" w:rsidRPr="00DB054C" w:rsidRDefault="006D13DD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21E782EE" w:rsidR="0065342E" w:rsidRDefault="00786A4C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Layanan Internet ke Bengalon Down</w:t>
            </w:r>
          </w:p>
        </w:tc>
      </w:tr>
      <w:tr w:rsidR="0065342E" w14:paraId="658699D0" w14:textId="77777777" w:rsidTr="00BF0199">
        <w:trPr>
          <w:trHeight w:hRule="exact" w:val="1033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3575067C" w14:textId="7F204DC0" w:rsidR="00613E4D" w:rsidRDefault="00AF1647" w:rsidP="00AF164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786A4C">
              <w:rPr>
                <w:rFonts w:ascii="Arial" w:eastAsia="Arial" w:hAnsi="Arial" w:cs="Arial"/>
                <w:sz w:val="24"/>
                <w:szCs w:val="24"/>
              </w:rPr>
              <w:t>Penggantian Perangkat di Tower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53B2025D" w:rsidR="0065342E" w:rsidRDefault="008B7C92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Layanan </w:t>
            </w:r>
            <w:r w:rsidR="00284192">
              <w:rPr>
                <w:rFonts w:ascii="Arial" w:eastAsia="Arial" w:hAnsi="Arial" w:cs="Arial"/>
                <w:sz w:val="24"/>
                <w:szCs w:val="24"/>
              </w:rPr>
              <w:t xml:space="preserve">Internet </w:t>
            </w:r>
            <w:r w:rsidR="00786A4C">
              <w:rPr>
                <w:rFonts w:ascii="Arial" w:eastAsia="Arial" w:hAnsi="Arial" w:cs="Arial"/>
                <w:sz w:val="24"/>
                <w:szCs w:val="24"/>
              </w:rPr>
              <w:t xml:space="preserve">ke Bengalon </w:t>
            </w:r>
            <w:r w:rsidR="00284192">
              <w:rPr>
                <w:rFonts w:ascii="Arial" w:eastAsia="Arial" w:hAnsi="Arial" w:cs="Arial"/>
                <w:sz w:val="24"/>
                <w:szCs w:val="24"/>
              </w:rPr>
              <w:t>Kembali Normal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4C85D5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045B7"/>
    <w:multiLevelType w:val="hybridMultilevel"/>
    <w:tmpl w:val="255EE252"/>
    <w:lvl w:ilvl="0" w:tplc="8026A038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7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9" w15:restartNumberingAfterBreak="0">
    <w:nsid w:val="5A857228"/>
    <w:multiLevelType w:val="hybridMultilevel"/>
    <w:tmpl w:val="14B0EE7E"/>
    <w:lvl w:ilvl="0" w:tplc="656A1550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8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7"/>
  </w:num>
  <w:num w:numId="9" w16cid:durableId="1769889549">
    <w:abstractNumId w:val="6"/>
  </w:num>
  <w:num w:numId="10" w16cid:durableId="13762773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3788A"/>
    <w:rsid w:val="00050C0C"/>
    <w:rsid w:val="00052F9E"/>
    <w:rsid w:val="00054C5C"/>
    <w:rsid w:val="000624D4"/>
    <w:rsid w:val="000817AA"/>
    <w:rsid w:val="00091547"/>
    <w:rsid w:val="000E14D7"/>
    <w:rsid w:val="00146A07"/>
    <w:rsid w:val="0015166A"/>
    <w:rsid w:val="00151CF7"/>
    <w:rsid w:val="00171F96"/>
    <w:rsid w:val="00180AF0"/>
    <w:rsid w:val="0018403A"/>
    <w:rsid w:val="001B74FB"/>
    <w:rsid w:val="001C0882"/>
    <w:rsid w:val="001C0EB3"/>
    <w:rsid w:val="001C1351"/>
    <w:rsid w:val="001C647B"/>
    <w:rsid w:val="00211910"/>
    <w:rsid w:val="0023453B"/>
    <w:rsid w:val="002362B4"/>
    <w:rsid w:val="00243CF9"/>
    <w:rsid w:val="00250540"/>
    <w:rsid w:val="002806B7"/>
    <w:rsid w:val="002808B0"/>
    <w:rsid w:val="00284192"/>
    <w:rsid w:val="002A3C58"/>
    <w:rsid w:val="002B1925"/>
    <w:rsid w:val="002B5207"/>
    <w:rsid w:val="002C7273"/>
    <w:rsid w:val="002C7B18"/>
    <w:rsid w:val="002D3381"/>
    <w:rsid w:val="003201CD"/>
    <w:rsid w:val="00327DBF"/>
    <w:rsid w:val="003325AA"/>
    <w:rsid w:val="00342E58"/>
    <w:rsid w:val="00351797"/>
    <w:rsid w:val="003752E5"/>
    <w:rsid w:val="00381ED3"/>
    <w:rsid w:val="00384B33"/>
    <w:rsid w:val="00395EB7"/>
    <w:rsid w:val="003B722A"/>
    <w:rsid w:val="003C27E8"/>
    <w:rsid w:val="003D26DA"/>
    <w:rsid w:val="003D3CE1"/>
    <w:rsid w:val="003F5FE2"/>
    <w:rsid w:val="00417218"/>
    <w:rsid w:val="00425245"/>
    <w:rsid w:val="00442C20"/>
    <w:rsid w:val="004513C8"/>
    <w:rsid w:val="00465C6E"/>
    <w:rsid w:val="0047414B"/>
    <w:rsid w:val="00477754"/>
    <w:rsid w:val="004B4DD7"/>
    <w:rsid w:val="00512B0F"/>
    <w:rsid w:val="00524A44"/>
    <w:rsid w:val="00533863"/>
    <w:rsid w:val="0053457C"/>
    <w:rsid w:val="00534C95"/>
    <w:rsid w:val="00556D75"/>
    <w:rsid w:val="00561F09"/>
    <w:rsid w:val="0057399F"/>
    <w:rsid w:val="00596E32"/>
    <w:rsid w:val="005A6C32"/>
    <w:rsid w:val="005C10AC"/>
    <w:rsid w:val="005E459B"/>
    <w:rsid w:val="00600F6D"/>
    <w:rsid w:val="00612FE2"/>
    <w:rsid w:val="00613E4D"/>
    <w:rsid w:val="00615392"/>
    <w:rsid w:val="00621FBB"/>
    <w:rsid w:val="00630416"/>
    <w:rsid w:val="006331BB"/>
    <w:rsid w:val="0065342E"/>
    <w:rsid w:val="0069383F"/>
    <w:rsid w:val="006C33F8"/>
    <w:rsid w:val="006C4028"/>
    <w:rsid w:val="006D13DD"/>
    <w:rsid w:val="006D5D2E"/>
    <w:rsid w:val="006F6AF4"/>
    <w:rsid w:val="007127F7"/>
    <w:rsid w:val="0071651A"/>
    <w:rsid w:val="00731EC6"/>
    <w:rsid w:val="00742A30"/>
    <w:rsid w:val="00752941"/>
    <w:rsid w:val="00752FFD"/>
    <w:rsid w:val="00764EAD"/>
    <w:rsid w:val="00786A4C"/>
    <w:rsid w:val="007B691A"/>
    <w:rsid w:val="007C48FE"/>
    <w:rsid w:val="00800F41"/>
    <w:rsid w:val="00804CE9"/>
    <w:rsid w:val="00820AAE"/>
    <w:rsid w:val="0082749D"/>
    <w:rsid w:val="00870868"/>
    <w:rsid w:val="008A3D13"/>
    <w:rsid w:val="008B7C92"/>
    <w:rsid w:val="008B7E5D"/>
    <w:rsid w:val="008D4D54"/>
    <w:rsid w:val="009077C6"/>
    <w:rsid w:val="00925932"/>
    <w:rsid w:val="0093138E"/>
    <w:rsid w:val="009525F9"/>
    <w:rsid w:val="00996144"/>
    <w:rsid w:val="009C4475"/>
    <w:rsid w:val="00A034CC"/>
    <w:rsid w:val="00A0404A"/>
    <w:rsid w:val="00A304CE"/>
    <w:rsid w:val="00A34624"/>
    <w:rsid w:val="00A6053B"/>
    <w:rsid w:val="00A713FA"/>
    <w:rsid w:val="00A71AAE"/>
    <w:rsid w:val="00A77EDA"/>
    <w:rsid w:val="00A90B2D"/>
    <w:rsid w:val="00A97FEA"/>
    <w:rsid w:val="00AB78BB"/>
    <w:rsid w:val="00AF1647"/>
    <w:rsid w:val="00B00599"/>
    <w:rsid w:val="00B25B62"/>
    <w:rsid w:val="00B36CDB"/>
    <w:rsid w:val="00B66171"/>
    <w:rsid w:val="00B8523E"/>
    <w:rsid w:val="00BA2CC3"/>
    <w:rsid w:val="00BA6AEC"/>
    <w:rsid w:val="00BA6CFB"/>
    <w:rsid w:val="00BA7A8D"/>
    <w:rsid w:val="00BC78CA"/>
    <w:rsid w:val="00BF0199"/>
    <w:rsid w:val="00BF49C1"/>
    <w:rsid w:val="00C2492C"/>
    <w:rsid w:val="00C3291B"/>
    <w:rsid w:val="00C36989"/>
    <w:rsid w:val="00C653DB"/>
    <w:rsid w:val="00C74E71"/>
    <w:rsid w:val="00C77177"/>
    <w:rsid w:val="00C77F60"/>
    <w:rsid w:val="00C871AE"/>
    <w:rsid w:val="00CC5D5F"/>
    <w:rsid w:val="00CE5DA1"/>
    <w:rsid w:val="00CE7BC9"/>
    <w:rsid w:val="00CF347A"/>
    <w:rsid w:val="00CF7630"/>
    <w:rsid w:val="00CF7ED2"/>
    <w:rsid w:val="00D13887"/>
    <w:rsid w:val="00D336F2"/>
    <w:rsid w:val="00D83764"/>
    <w:rsid w:val="00D85C1B"/>
    <w:rsid w:val="00D90107"/>
    <w:rsid w:val="00DB054C"/>
    <w:rsid w:val="00DC3725"/>
    <w:rsid w:val="00DD7338"/>
    <w:rsid w:val="00DF450C"/>
    <w:rsid w:val="00E04780"/>
    <w:rsid w:val="00E307A1"/>
    <w:rsid w:val="00E51A47"/>
    <w:rsid w:val="00E76A95"/>
    <w:rsid w:val="00EA21D3"/>
    <w:rsid w:val="00EC638A"/>
    <w:rsid w:val="00ED47E2"/>
    <w:rsid w:val="00EE4C88"/>
    <w:rsid w:val="00EE4F41"/>
    <w:rsid w:val="00F179C8"/>
    <w:rsid w:val="00F9443B"/>
    <w:rsid w:val="00FA3F78"/>
    <w:rsid w:val="00FC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</cp:lastModifiedBy>
  <cp:revision>96</cp:revision>
  <cp:lastPrinted>2025-01-11T04:09:00Z</cp:lastPrinted>
  <dcterms:created xsi:type="dcterms:W3CDTF">2024-08-12T00:42:00Z</dcterms:created>
  <dcterms:modified xsi:type="dcterms:W3CDTF">2026-05-18T00:21:00Z</dcterms:modified>
</cp:coreProperties>
</file>