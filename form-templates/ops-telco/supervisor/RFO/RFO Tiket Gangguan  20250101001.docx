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7E2916E6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50101</w:t>
      </w:r>
      <w:r w:rsidR="00A304CE">
        <w:rPr>
          <w:rFonts w:ascii="Arial" w:eastAsia="Arial" w:hAnsi="Arial" w:cs="Arial"/>
          <w:b/>
          <w:sz w:val="24"/>
          <w:szCs w:val="24"/>
        </w:rPr>
        <w:t>/001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138996A1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Januari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C5D5F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8:40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Akhir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7D0BF576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1 Januari 2025 </w:t>
            </w:r>
            <w:r w:rsidR="00CC5D5F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31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E4B9B9" w14:textId="4CEA80D0" w:rsidR="0065342E" w:rsidRPr="00DB054C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3325AA">
              <w:rPr>
                <w:rFonts w:ascii="Arial" w:eastAsia="Arial" w:hAnsi="Arial" w:cs="Arial"/>
                <w:spacing w:val="1"/>
                <w:sz w:val="24"/>
                <w:szCs w:val="24"/>
              </w:rPr>
              <w:t>DNS Down</w:t>
            </w: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21588420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325A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Impact </w:t>
            </w:r>
            <w:proofErr w:type="spellStart"/>
            <w:r w:rsidR="003325AA">
              <w:rPr>
                <w:rFonts w:ascii="Arial" w:eastAsia="Arial" w:hAnsi="Arial" w:cs="Arial"/>
                <w:spacing w:val="1"/>
                <w:sz w:val="24"/>
                <w:szCs w:val="24"/>
              </w:rPr>
              <w:t>dari</w:t>
            </w:r>
            <w:proofErr w:type="spellEnd"/>
            <w:r w:rsidR="003325A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upgrade router DNS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5F1D7EA4" w:rsidR="00CF7630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325A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Layanan normal kembali setelah selesai </w:t>
            </w:r>
            <w:proofErr w:type="spellStart"/>
            <w:r w:rsidR="003325AA">
              <w:rPr>
                <w:rFonts w:ascii="Arial" w:eastAsia="Arial" w:hAnsi="Arial" w:cs="Arial"/>
                <w:spacing w:val="1"/>
                <w:sz w:val="24"/>
                <w:szCs w:val="24"/>
              </w:rPr>
              <w:t>aktifitas</w:t>
            </w:r>
            <w:proofErr w:type="spellEnd"/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25418F27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selesai upgrade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5BAFEB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18403A"/>
    <w:rsid w:val="001C0882"/>
    <w:rsid w:val="001C0EB3"/>
    <w:rsid w:val="0023453B"/>
    <w:rsid w:val="00243CF9"/>
    <w:rsid w:val="002B5207"/>
    <w:rsid w:val="002C7273"/>
    <w:rsid w:val="003201CD"/>
    <w:rsid w:val="003325AA"/>
    <w:rsid w:val="00381ED3"/>
    <w:rsid w:val="003B722A"/>
    <w:rsid w:val="003D26DA"/>
    <w:rsid w:val="00417218"/>
    <w:rsid w:val="00425245"/>
    <w:rsid w:val="00442C20"/>
    <w:rsid w:val="004513C8"/>
    <w:rsid w:val="00465C6E"/>
    <w:rsid w:val="00477754"/>
    <w:rsid w:val="004B4DD7"/>
    <w:rsid w:val="00533863"/>
    <w:rsid w:val="0053457C"/>
    <w:rsid w:val="00556D75"/>
    <w:rsid w:val="00561F09"/>
    <w:rsid w:val="0057399F"/>
    <w:rsid w:val="00596E32"/>
    <w:rsid w:val="005C10AC"/>
    <w:rsid w:val="005E459B"/>
    <w:rsid w:val="0065342E"/>
    <w:rsid w:val="0069383F"/>
    <w:rsid w:val="006C33F8"/>
    <w:rsid w:val="006C4028"/>
    <w:rsid w:val="006F6AF4"/>
    <w:rsid w:val="00731EC6"/>
    <w:rsid w:val="00752941"/>
    <w:rsid w:val="00764EAD"/>
    <w:rsid w:val="007C48FE"/>
    <w:rsid w:val="00820AAE"/>
    <w:rsid w:val="00925932"/>
    <w:rsid w:val="009525F9"/>
    <w:rsid w:val="00996144"/>
    <w:rsid w:val="00A304CE"/>
    <w:rsid w:val="00A34624"/>
    <w:rsid w:val="00A6053B"/>
    <w:rsid w:val="00A713FA"/>
    <w:rsid w:val="00A90B2D"/>
    <w:rsid w:val="00BA2CC3"/>
    <w:rsid w:val="00BA6AEC"/>
    <w:rsid w:val="00C36989"/>
    <w:rsid w:val="00C77177"/>
    <w:rsid w:val="00C77F60"/>
    <w:rsid w:val="00CC5D5F"/>
    <w:rsid w:val="00CE5DA1"/>
    <w:rsid w:val="00CF7630"/>
    <w:rsid w:val="00D90107"/>
    <w:rsid w:val="00DB054C"/>
    <w:rsid w:val="00E04780"/>
    <w:rsid w:val="00ED47E2"/>
    <w:rsid w:val="00EE4C88"/>
    <w:rsid w:val="00EE4F41"/>
    <w:rsid w:val="00F179C8"/>
    <w:rsid w:val="00F9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24</cp:revision>
  <cp:lastPrinted>2024-11-19T09:40:00Z</cp:lastPrinted>
  <dcterms:created xsi:type="dcterms:W3CDTF">2024-08-12T00:42:00Z</dcterms:created>
  <dcterms:modified xsi:type="dcterms:W3CDTF">2025-01-03T09:47:00Z</dcterms:modified>
</cp:coreProperties>
</file>