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3857052F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  <w:r w:rsidR="00171F96">
        <w:rPr>
          <w:rFonts w:ascii="Arial" w:eastAsia="Arial" w:hAnsi="Arial" w:cs="Arial"/>
          <w:b/>
          <w:sz w:val="24"/>
          <w:szCs w:val="24"/>
        </w:rPr>
        <w:t>29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49C18FA3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E7BC9">
              <w:rPr>
                <w:rFonts w:ascii="Arial" w:eastAsia="Arial" w:hAnsi="Arial" w:cs="Arial"/>
                <w:spacing w:val="1"/>
                <w:sz w:val="24"/>
                <w:szCs w:val="24"/>
              </w:rPr>
              <w:t>29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Januari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3138E">
              <w:rPr>
                <w:rFonts w:ascii="Arial" w:eastAsia="Arial" w:hAnsi="Arial" w:cs="Arial"/>
                <w:sz w:val="24"/>
                <w:szCs w:val="24"/>
              </w:rPr>
              <w:t>15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93138E">
              <w:rPr>
                <w:rFonts w:ascii="Arial" w:eastAsia="Arial" w:hAnsi="Arial" w:cs="Arial"/>
                <w:sz w:val="24"/>
                <w:szCs w:val="24"/>
              </w:rPr>
              <w:t>10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5476D866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E7BC9">
              <w:rPr>
                <w:rFonts w:ascii="Arial" w:eastAsia="Arial" w:hAnsi="Arial" w:cs="Arial"/>
                <w:spacing w:val="1"/>
                <w:sz w:val="24"/>
                <w:szCs w:val="24"/>
              </w:rPr>
              <w:t>29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 Januari 2025 </w:t>
            </w:r>
            <w:r w:rsidR="00EA21D3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93138E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="00EA21D3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93138E">
              <w:rPr>
                <w:rFonts w:ascii="Arial" w:eastAsia="Arial" w:hAnsi="Arial" w:cs="Arial"/>
                <w:sz w:val="24"/>
                <w:szCs w:val="24"/>
              </w:rPr>
              <w:t>25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E4B9B9" w14:textId="56D34C64" w:rsidR="0065342E" w:rsidRPr="00DB054C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>Perangkat Link PTP Factory Reset</w:t>
            </w: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2A05520A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817A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>PTP Tower 15K – PAMA Down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6DAE244E" w14:textId="6D970E8B" w:rsidR="00CF7630" w:rsidRDefault="0065342E" w:rsidP="00C77F60">
            <w:pPr>
              <w:ind w:left="99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613E4D">
              <w:rPr>
                <w:rFonts w:ascii="Arial" w:eastAsia="Arial" w:hAnsi="Arial" w:cs="Arial"/>
                <w:spacing w:val="1"/>
                <w:sz w:val="24"/>
                <w:szCs w:val="24"/>
              </w:rPr>
              <w:t>-</w:t>
            </w:r>
            <w:r w:rsidR="000817A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Konfigurasi ulang 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>PTP Wireless</w:t>
            </w:r>
          </w:p>
          <w:p w14:paraId="4701DC6A" w14:textId="660141D5" w:rsidR="00BF0199" w:rsidRDefault="00BF0199" w:rsidP="00C77F60">
            <w:pPr>
              <w:ind w:left="99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-Disable external reset</w:t>
            </w:r>
          </w:p>
          <w:p w14:paraId="3575067C" w14:textId="4A347E7A" w:rsidR="00613E4D" w:rsidRDefault="00613E4D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-Penggantian POE 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522C5832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selesai </w:t>
            </w:r>
            <w:r w:rsidR="000817AA">
              <w:rPr>
                <w:rFonts w:ascii="Arial" w:eastAsia="Arial" w:hAnsi="Arial" w:cs="Arial"/>
                <w:spacing w:val="-7"/>
                <w:sz w:val="24"/>
                <w:szCs w:val="24"/>
              </w:rPr>
              <w:t>Konfigurasi ulang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A3F71B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624D4"/>
    <w:rsid w:val="000817AA"/>
    <w:rsid w:val="0015166A"/>
    <w:rsid w:val="00151CF7"/>
    <w:rsid w:val="00171F96"/>
    <w:rsid w:val="00180AF0"/>
    <w:rsid w:val="0018403A"/>
    <w:rsid w:val="001C0882"/>
    <w:rsid w:val="001C0EB3"/>
    <w:rsid w:val="0023453B"/>
    <w:rsid w:val="00243CF9"/>
    <w:rsid w:val="002B5207"/>
    <w:rsid w:val="002C7273"/>
    <w:rsid w:val="003201CD"/>
    <w:rsid w:val="003325AA"/>
    <w:rsid w:val="00342E58"/>
    <w:rsid w:val="00381ED3"/>
    <w:rsid w:val="00395EB7"/>
    <w:rsid w:val="003B722A"/>
    <w:rsid w:val="003C27E8"/>
    <w:rsid w:val="003D26DA"/>
    <w:rsid w:val="00417218"/>
    <w:rsid w:val="00425245"/>
    <w:rsid w:val="00442C20"/>
    <w:rsid w:val="004513C8"/>
    <w:rsid w:val="00465C6E"/>
    <w:rsid w:val="00477754"/>
    <w:rsid w:val="004B4DD7"/>
    <w:rsid w:val="00512B0F"/>
    <w:rsid w:val="00533863"/>
    <w:rsid w:val="0053457C"/>
    <w:rsid w:val="00556D75"/>
    <w:rsid w:val="00561F09"/>
    <w:rsid w:val="0057399F"/>
    <w:rsid w:val="00596E32"/>
    <w:rsid w:val="005C10AC"/>
    <w:rsid w:val="005E459B"/>
    <w:rsid w:val="00600F6D"/>
    <w:rsid w:val="00613E4D"/>
    <w:rsid w:val="0065342E"/>
    <w:rsid w:val="0069383F"/>
    <w:rsid w:val="006C33F8"/>
    <w:rsid w:val="006C4028"/>
    <w:rsid w:val="006F6AF4"/>
    <w:rsid w:val="00731EC6"/>
    <w:rsid w:val="00752941"/>
    <w:rsid w:val="00752FFD"/>
    <w:rsid w:val="00764EAD"/>
    <w:rsid w:val="007B691A"/>
    <w:rsid w:val="007C48FE"/>
    <w:rsid w:val="00800F41"/>
    <w:rsid w:val="00820AAE"/>
    <w:rsid w:val="008B7E5D"/>
    <w:rsid w:val="008D4D54"/>
    <w:rsid w:val="009077C6"/>
    <w:rsid w:val="00925932"/>
    <w:rsid w:val="0093138E"/>
    <w:rsid w:val="009525F9"/>
    <w:rsid w:val="00996144"/>
    <w:rsid w:val="00A034CC"/>
    <w:rsid w:val="00A304CE"/>
    <w:rsid w:val="00A34624"/>
    <w:rsid w:val="00A6053B"/>
    <w:rsid w:val="00A713FA"/>
    <w:rsid w:val="00A90B2D"/>
    <w:rsid w:val="00A97FEA"/>
    <w:rsid w:val="00B00599"/>
    <w:rsid w:val="00BA2CC3"/>
    <w:rsid w:val="00BA6AEC"/>
    <w:rsid w:val="00BC78CA"/>
    <w:rsid w:val="00BF0199"/>
    <w:rsid w:val="00C36989"/>
    <w:rsid w:val="00C74E71"/>
    <w:rsid w:val="00C77177"/>
    <w:rsid w:val="00C77F60"/>
    <w:rsid w:val="00C871AE"/>
    <w:rsid w:val="00CC5D5F"/>
    <w:rsid w:val="00CE5DA1"/>
    <w:rsid w:val="00CE7BC9"/>
    <w:rsid w:val="00CF7630"/>
    <w:rsid w:val="00CF7ED2"/>
    <w:rsid w:val="00D90107"/>
    <w:rsid w:val="00DB054C"/>
    <w:rsid w:val="00E04780"/>
    <w:rsid w:val="00EA21D3"/>
    <w:rsid w:val="00EC638A"/>
    <w:rsid w:val="00ED47E2"/>
    <w:rsid w:val="00EE4C88"/>
    <w:rsid w:val="00EE4F41"/>
    <w:rsid w:val="00F179C8"/>
    <w:rsid w:val="00F9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43</cp:revision>
  <cp:lastPrinted>2025-01-11T04:09:00Z</cp:lastPrinted>
  <dcterms:created xsi:type="dcterms:W3CDTF">2024-08-12T00:42:00Z</dcterms:created>
  <dcterms:modified xsi:type="dcterms:W3CDTF">2025-01-30T08:45:00Z</dcterms:modified>
</cp:coreProperties>
</file>