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7C390411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F9443B">
        <w:rPr>
          <w:rFonts w:ascii="Arial" w:eastAsia="Arial" w:hAnsi="Arial" w:cs="Arial"/>
          <w:b/>
          <w:sz w:val="24"/>
          <w:szCs w:val="24"/>
        </w:rPr>
        <w:t>50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  <w:r w:rsidR="009C4475">
        <w:rPr>
          <w:rFonts w:ascii="Arial" w:eastAsia="Arial" w:hAnsi="Arial" w:cs="Arial"/>
          <w:b/>
          <w:sz w:val="24"/>
          <w:szCs w:val="24"/>
        </w:rPr>
        <w:t>31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48AFB788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9C4475">
              <w:rPr>
                <w:rFonts w:ascii="Arial" w:eastAsia="Arial" w:hAnsi="Arial" w:cs="Arial"/>
                <w:spacing w:val="1"/>
                <w:sz w:val="24"/>
                <w:szCs w:val="24"/>
              </w:rPr>
              <w:t>31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Januari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524A44">
              <w:rPr>
                <w:rFonts w:ascii="Arial" w:eastAsia="Arial" w:hAnsi="Arial" w:cs="Arial"/>
                <w:sz w:val="24"/>
                <w:szCs w:val="24"/>
              </w:rPr>
              <w:t>20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524A44">
              <w:rPr>
                <w:rFonts w:ascii="Arial" w:eastAsia="Arial" w:hAnsi="Arial" w:cs="Arial"/>
                <w:sz w:val="24"/>
                <w:szCs w:val="24"/>
              </w:rPr>
              <w:t>02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5A8C1681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9C4475">
              <w:rPr>
                <w:rFonts w:ascii="Arial" w:eastAsia="Arial" w:hAnsi="Arial" w:cs="Arial"/>
                <w:spacing w:val="1"/>
                <w:sz w:val="24"/>
                <w:szCs w:val="24"/>
              </w:rPr>
              <w:t>31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 xml:space="preserve"> Januari 2025 </w:t>
            </w:r>
            <w:r w:rsidR="00524A44">
              <w:rPr>
                <w:rFonts w:ascii="Arial" w:eastAsia="Arial" w:hAnsi="Arial" w:cs="Arial"/>
                <w:sz w:val="24"/>
                <w:szCs w:val="24"/>
              </w:rPr>
              <w:t>21</w:t>
            </w:r>
            <w:r w:rsidR="00EA21D3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524A44">
              <w:rPr>
                <w:rFonts w:ascii="Arial" w:eastAsia="Arial" w:hAnsi="Arial" w:cs="Arial"/>
                <w:sz w:val="24"/>
                <w:szCs w:val="24"/>
              </w:rPr>
              <w:t>19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5B17AEB" w14:textId="77777777" w:rsidR="0065342E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6D13DD">
              <w:rPr>
                <w:rFonts w:ascii="Arial" w:eastAsia="Arial" w:hAnsi="Arial" w:cs="Arial"/>
                <w:spacing w:val="1"/>
                <w:sz w:val="24"/>
                <w:szCs w:val="24"/>
              </w:rPr>
              <w:t>Power di Tower Lignite Down</w:t>
            </w:r>
          </w:p>
          <w:p w14:paraId="5EE4B9B9" w14:textId="61E03B80" w:rsidR="006D13DD" w:rsidRPr="00DB054C" w:rsidRDefault="006D13DD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38B6F242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817A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Link 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PTP Tower </w:t>
            </w:r>
            <w:r w:rsidR="00D83764">
              <w:rPr>
                <w:rFonts w:ascii="Arial" w:eastAsia="Arial" w:hAnsi="Arial" w:cs="Arial"/>
                <w:spacing w:val="1"/>
                <w:sz w:val="24"/>
                <w:szCs w:val="24"/>
              </w:rPr>
              <w:t>Lignite – UT KPCT Down</w:t>
            </w:r>
          </w:p>
        </w:tc>
      </w:tr>
      <w:tr w:rsidR="0065342E" w14:paraId="658699D0" w14:textId="77777777" w:rsidTr="00BF0199">
        <w:trPr>
          <w:trHeight w:hRule="exact" w:val="1033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6DAE244E" w14:textId="3A106E01" w:rsidR="00D83764" w:rsidRDefault="0065342E" w:rsidP="00D83764">
            <w:pPr>
              <w:ind w:left="99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D336F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83764">
              <w:rPr>
                <w:rFonts w:ascii="Arial" w:eastAsia="Arial" w:hAnsi="Arial" w:cs="Arial"/>
                <w:spacing w:val="1"/>
                <w:sz w:val="24"/>
                <w:szCs w:val="24"/>
              </w:rPr>
              <w:t>Perbaikan genset Power Lignite</w:t>
            </w:r>
          </w:p>
          <w:p w14:paraId="3575067C" w14:textId="5D789049" w:rsidR="00613E4D" w:rsidRDefault="00613E4D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4172711E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Normal kembali setelah</w:t>
            </w:r>
            <w:r w:rsidR="003325A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selesai </w:t>
            </w:r>
            <w:r w:rsidR="00D336F2">
              <w:rPr>
                <w:rFonts w:ascii="Arial" w:eastAsia="Arial" w:hAnsi="Arial" w:cs="Arial"/>
                <w:spacing w:val="-7"/>
                <w:sz w:val="24"/>
                <w:szCs w:val="24"/>
              </w:rPr>
              <w:t>perbaikan genset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27C92E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0624D4"/>
    <w:rsid w:val="000817AA"/>
    <w:rsid w:val="0015166A"/>
    <w:rsid w:val="00151CF7"/>
    <w:rsid w:val="00171F96"/>
    <w:rsid w:val="00180AF0"/>
    <w:rsid w:val="0018403A"/>
    <w:rsid w:val="001C0882"/>
    <w:rsid w:val="001C0EB3"/>
    <w:rsid w:val="0023453B"/>
    <w:rsid w:val="00243CF9"/>
    <w:rsid w:val="002B5207"/>
    <w:rsid w:val="002C7273"/>
    <w:rsid w:val="003201CD"/>
    <w:rsid w:val="003325AA"/>
    <w:rsid w:val="00342E58"/>
    <w:rsid w:val="00381ED3"/>
    <w:rsid w:val="00395EB7"/>
    <w:rsid w:val="003B722A"/>
    <w:rsid w:val="003C27E8"/>
    <w:rsid w:val="003D26DA"/>
    <w:rsid w:val="00417218"/>
    <w:rsid w:val="00425245"/>
    <w:rsid w:val="00442C20"/>
    <w:rsid w:val="004513C8"/>
    <w:rsid w:val="00465C6E"/>
    <w:rsid w:val="00477754"/>
    <w:rsid w:val="004B4DD7"/>
    <w:rsid w:val="00512B0F"/>
    <w:rsid w:val="00524A44"/>
    <w:rsid w:val="00533863"/>
    <w:rsid w:val="0053457C"/>
    <w:rsid w:val="00556D75"/>
    <w:rsid w:val="00561F09"/>
    <w:rsid w:val="0057399F"/>
    <w:rsid w:val="00596E32"/>
    <w:rsid w:val="005C10AC"/>
    <w:rsid w:val="005E459B"/>
    <w:rsid w:val="00600F6D"/>
    <w:rsid w:val="00613E4D"/>
    <w:rsid w:val="0065342E"/>
    <w:rsid w:val="0069383F"/>
    <w:rsid w:val="006C33F8"/>
    <w:rsid w:val="006C4028"/>
    <w:rsid w:val="006D13DD"/>
    <w:rsid w:val="006F6AF4"/>
    <w:rsid w:val="00731EC6"/>
    <w:rsid w:val="00752941"/>
    <w:rsid w:val="00752FFD"/>
    <w:rsid w:val="00764EAD"/>
    <w:rsid w:val="007B691A"/>
    <w:rsid w:val="007C48FE"/>
    <w:rsid w:val="00800F41"/>
    <w:rsid w:val="00820AAE"/>
    <w:rsid w:val="008B7E5D"/>
    <w:rsid w:val="008D4D54"/>
    <w:rsid w:val="009077C6"/>
    <w:rsid w:val="00925932"/>
    <w:rsid w:val="0093138E"/>
    <w:rsid w:val="009525F9"/>
    <w:rsid w:val="00996144"/>
    <w:rsid w:val="009C4475"/>
    <w:rsid w:val="00A034CC"/>
    <w:rsid w:val="00A304CE"/>
    <w:rsid w:val="00A34624"/>
    <w:rsid w:val="00A6053B"/>
    <w:rsid w:val="00A713FA"/>
    <w:rsid w:val="00A90B2D"/>
    <w:rsid w:val="00A97FEA"/>
    <w:rsid w:val="00B00599"/>
    <w:rsid w:val="00BA2CC3"/>
    <w:rsid w:val="00BA6AEC"/>
    <w:rsid w:val="00BC78CA"/>
    <w:rsid w:val="00BF0199"/>
    <w:rsid w:val="00C36989"/>
    <w:rsid w:val="00C74E71"/>
    <w:rsid w:val="00C77177"/>
    <w:rsid w:val="00C77F60"/>
    <w:rsid w:val="00C871AE"/>
    <w:rsid w:val="00CC5D5F"/>
    <w:rsid w:val="00CE5DA1"/>
    <w:rsid w:val="00CE7BC9"/>
    <w:rsid w:val="00CF7630"/>
    <w:rsid w:val="00CF7ED2"/>
    <w:rsid w:val="00D336F2"/>
    <w:rsid w:val="00D83764"/>
    <w:rsid w:val="00D90107"/>
    <w:rsid w:val="00DB054C"/>
    <w:rsid w:val="00E04780"/>
    <w:rsid w:val="00E51A47"/>
    <w:rsid w:val="00EA21D3"/>
    <w:rsid w:val="00EC638A"/>
    <w:rsid w:val="00ED47E2"/>
    <w:rsid w:val="00EE4C88"/>
    <w:rsid w:val="00EE4F41"/>
    <w:rsid w:val="00F179C8"/>
    <w:rsid w:val="00F9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 .</cp:lastModifiedBy>
  <cp:revision>48</cp:revision>
  <cp:lastPrinted>2025-01-11T04:09:00Z</cp:lastPrinted>
  <dcterms:created xsi:type="dcterms:W3CDTF">2024-08-12T00:42:00Z</dcterms:created>
  <dcterms:modified xsi:type="dcterms:W3CDTF">2025-02-03T01:00:00Z</dcterms:modified>
</cp:coreProperties>
</file>