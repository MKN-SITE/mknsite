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34624" w:rsidRDefault="0065342E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Local loop </w:t>
      </w:r>
      <w:proofErr w:type="spellStart"/>
      <w:r>
        <w:rPr>
          <w:rFonts w:ascii="Arial" w:eastAsia="Arial" w:hAnsi="Arial" w:cs="Arial"/>
          <w:sz w:val="24"/>
          <w:szCs w:val="24"/>
        </w:rPr>
        <w:t>dan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</w:p>
    <w:p w:rsidR="00A34624" w:rsidRDefault="00A34624">
      <w:pPr>
        <w:spacing w:before="10" w:line="120" w:lineRule="exact"/>
        <w:rPr>
          <w:sz w:val="13"/>
          <w:szCs w:val="13"/>
        </w:rPr>
      </w:pPr>
    </w:p>
    <w:p w:rsidR="00A34624" w:rsidRDefault="0065342E">
      <w:pPr>
        <w:spacing w:line="260" w:lineRule="exact"/>
        <w:ind w:left="102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ad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proofErr w:type="spellEnd"/>
      <w:proofErr w:type="gramEnd"/>
      <w:r>
        <w:rPr>
          <w:rFonts w:ascii="Arial" w:eastAsia="Arial" w:hAnsi="Arial" w:cs="Arial"/>
          <w:spacing w:val="-6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1C0882">
        <w:rPr>
          <w:rFonts w:ascii="Arial" w:eastAsia="Arial" w:hAnsi="Arial" w:cs="Arial"/>
          <w:b/>
          <w:position w:val="-1"/>
          <w:sz w:val="24"/>
          <w:szCs w:val="24"/>
        </w:rPr>
        <w:t>16</w:t>
      </w:r>
      <w:r w:rsidR="00BA2CC3">
        <w:rPr>
          <w:rFonts w:ascii="Arial" w:eastAsia="Arial" w:hAnsi="Arial" w:cs="Arial"/>
          <w:b/>
          <w:position w:val="-1"/>
          <w:sz w:val="24"/>
          <w:szCs w:val="24"/>
        </w:rPr>
        <w:t xml:space="preserve"> </w:t>
      </w:r>
      <w:proofErr w:type="spellStart"/>
      <w:r w:rsidR="001C0882">
        <w:rPr>
          <w:rFonts w:ascii="Arial" w:eastAsia="Arial" w:hAnsi="Arial" w:cs="Arial"/>
          <w:b/>
          <w:position w:val="-1"/>
          <w:sz w:val="24"/>
          <w:szCs w:val="24"/>
        </w:rPr>
        <w:t>Oktober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2</w:t>
      </w:r>
      <w:r>
        <w:rPr>
          <w:rFonts w:ascii="Arial" w:eastAsia="Arial" w:hAnsi="Arial" w:cs="Arial"/>
          <w:b/>
          <w:position w:val="-1"/>
          <w:sz w:val="24"/>
          <w:szCs w:val="24"/>
        </w:rPr>
        <w:t>3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:</w:t>
      </w:r>
    </w:p>
    <w:p w:rsidR="00A34624" w:rsidRDefault="00A34624">
      <w:pPr>
        <w:spacing w:before="2" w:line="140" w:lineRule="exact"/>
        <w:rPr>
          <w:sz w:val="14"/>
          <w:szCs w:val="14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91"/>
      </w:tblGrid>
      <w:tr w:rsidR="00A34624" w:rsidTr="0065342E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9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 w:rsidP="001C0882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0882">
              <w:rPr>
                <w:rFonts w:ascii="Arial" w:eastAsia="Arial" w:hAnsi="Arial" w:cs="Arial"/>
                <w:sz w:val="24"/>
                <w:szCs w:val="24"/>
              </w:rPr>
              <w:t>16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1C0882">
              <w:rPr>
                <w:rFonts w:ascii="Arial" w:eastAsia="Arial" w:hAnsi="Arial" w:cs="Arial"/>
                <w:sz w:val="24"/>
                <w:szCs w:val="24"/>
              </w:rPr>
              <w:t>Oktober</w:t>
            </w:r>
            <w:proofErr w:type="spellEnd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 w:rsidR="001C0882">
              <w:rPr>
                <w:rFonts w:ascii="Arial" w:eastAsia="Arial" w:hAnsi="Arial" w:cs="Arial"/>
                <w:sz w:val="24"/>
                <w:szCs w:val="24"/>
              </w:rPr>
              <w:t>00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1C0882">
              <w:rPr>
                <w:rFonts w:ascii="Arial" w:eastAsia="Arial" w:hAnsi="Arial" w:cs="Arial"/>
                <w:sz w:val="24"/>
                <w:szCs w:val="24"/>
              </w:rPr>
              <w:t>58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</w:p>
        </w:tc>
      </w:tr>
      <w:tr w:rsidR="00A34624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1C0882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0882">
              <w:rPr>
                <w:rFonts w:ascii="Arial" w:eastAsia="Arial" w:hAnsi="Arial" w:cs="Arial"/>
                <w:sz w:val="24"/>
                <w:szCs w:val="24"/>
              </w:rPr>
              <w:t xml:space="preserve">16 </w:t>
            </w:r>
            <w:proofErr w:type="spellStart"/>
            <w:r w:rsidR="001C0882">
              <w:rPr>
                <w:rFonts w:ascii="Arial" w:eastAsia="Arial" w:hAnsi="Arial" w:cs="Arial"/>
                <w:sz w:val="24"/>
                <w:szCs w:val="24"/>
              </w:rPr>
              <w:t>Oktober</w:t>
            </w:r>
            <w:proofErr w:type="spellEnd"/>
            <w:r w:rsidR="001C0882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1C0882"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 w:rsidR="001C0882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="001C0882">
              <w:rPr>
                <w:rFonts w:ascii="Arial" w:eastAsia="Arial" w:hAnsi="Arial" w:cs="Arial"/>
                <w:sz w:val="24"/>
                <w:szCs w:val="24"/>
              </w:rPr>
              <w:t>3 07:53 WITA</w:t>
            </w:r>
          </w:p>
        </w:tc>
      </w:tr>
      <w:tr w:rsidR="0065342E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381ED3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UPS Failure, </w:t>
            </w:r>
            <w:proofErr w:type="spellStart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>Tidak</w:t>
            </w:r>
            <w:proofErr w:type="spellEnd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>ada</w:t>
            </w:r>
            <w:proofErr w:type="spellEnd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supply power </w:t>
            </w:r>
            <w:proofErr w:type="spellStart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UPS di Data Center Jakarta</w:t>
            </w:r>
          </w:p>
        </w:tc>
      </w:tr>
      <w:tr w:rsidR="0065342E" w:rsidTr="0065342E">
        <w:trPr>
          <w:trHeight w:hRule="exact" w:val="84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381ED3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proofErr w:type="spellStart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>dari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Jakarta </w:t>
            </w:r>
            <w:proofErr w:type="spellStart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Sangatta </w:t>
            </w:r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>dan</w:t>
            </w:r>
            <w:proofErr w:type="spellEnd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Bengalon </w:t>
            </w:r>
            <w:r w:rsidR="00052F9E">
              <w:rPr>
                <w:rFonts w:ascii="Arial" w:eastAsia="Arial" w:hAnsi="Arial" w:cs="Arial"/>
                <w:spacing w:val="1"/>
                <w:sz w:val="24"/>
                <w:szCs w:val="24"/>
              </w:rPr>
              <w:t>down</w:t>
            </w:r>
          </w:p>
        </w:tc>
      </w:tr>
      <w:tr w:rsidR="0065342E">
        <w:trPr>
          <w:trHeight w:hRule="exact" w:val="564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381ED3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81ED3">
              <w:rPr>
                <w:rFonts w:ascii="Arial" w:eastAsia="Arial" w:hAnsi="Arial" w:cs="Arial"/>
                <w:sz w:val="24"/>
                <w:szCs w:val="24"/>
              </w:rPr>
              <w:t>Perbaikan</w:t>
            </w:r>
            <w:proofErr w:type="spellEnd"/>
            <w:r w:rsidR="00381ED3">
              <w:rPr>
                <w:rFonts w:ascii="Arial" w:eastAsia="Arial" w:hAnsi="Arial" w:cs="Arial"/>
                <w:sz w:val="24"/>
                <w:szCs w:val="24"/>
              </w:rPr>
              <w:t xml:space="preserve"> panel </w:t>
            </w:r>
            <w:proofErr w:type="spellStart"/>
            <w:r w:rsidR="00381ED3">
              <w:rPr>
                <w:rFonts w:ascii="Arial" w:eastAsia="Arial" w:hAnsi="Arial" w:cs="Arial"/>
                <w:sz w:val="24"/>
                <w:szCs w:val="24"/>
              </w:rPr>
              <w:t>Listrik</w:t>
            </w:r>
            <w:proofErr w:type="spellEnd"/>
            <w:r w:rsidR="00381ED3">
              <w:rPr>
                <w:rFonts w:ascii="Arial" w:eastAsia="Arial" w:hAnsi="Arial" w:cs="Arial"/>
                <w:sz w:val="24"/>
                <w:szCs w:val="24"/>
              </w:rPr>
              <w:t xml:space="preserve"> LVMDP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5342E">
        <w:trPr>
          <w:trHeight w:hRule="exact" w:val="566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596E32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normal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kembali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setelah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perbaikan</w:t>
            </w:r>
            <w:proofErr w:type="spellEnd"/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proofErr w:type="spellEnd"/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  <w:bookmarkStart w:id="0" w:name="_GoBack"/>
      <w:bookmarkEnd w:id="0"/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052F9E"/>
    <w:rsid w:val="001C0882"/>
    <w:rsid w:val="00243CF9"/>
    <w:rsid w:val="00381ED3"/>
    <w:rsid w:val="003B722A"/>
    <w:rsid w:val="0057399F"/>
    <w:rsid w:val="00596E32"/>
    <w:rsid w:val="0065342E"/>
    <w:rsid w:val="00A34624"/>
    <w:rsid w:val="00BA2CC3"/>
    <w:rsid w:val="00EE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AIO-04</cp:lastModifiedBy>
  <cp:revision>4</cp:revision>
  <cp:lastPrinted>2023-10-16T06:19:00Z</cp:lastPrinted>
  <dcterms:created xsi:type="dcterms:W3CDTF">2023-10-16T00:17:00Z</dcterms:created>
  <dcterms:modified xsi:type="dcterms:W3CDTF">2023-10-31T05:56:00Z</dcterms:modified>
</cp:coreProperties>
</file>