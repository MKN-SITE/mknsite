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4624" w:rsidRDefault="0065342E">
      <w:pPr>
        <w:spacing w:before="95"/>
        <w:ind w:left="6991"/>
      </w:pPr>
      <w:r>
        <w:rPr>
          <w:noProof/>
        </w:rPr>
        <w:drawing>
          <wp:inline distT="0" distB="0" distL="0" distR="0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624" w:rsidRDefault="00A34624">
      <w:pPr>
        <w:spacing w:before="6" w:line="180" w:lineRule="exact"/>
        <w:rPr>
          <w:sz w:val="19"/>
          <w:szCs w:val="19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before="6" w:line="220" w:lineRule="exact"/>
        <w:rPr>
          <w:sz w:val="22"/>
          <w:szCs w:val="22"/>
        </w:rPr>
      </w:pPr>
    </w:p>
    <w:p w:rsidR="00A34624" w:rsidRDefault="0065342E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proofErr w:type="spellEnd"/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Local loop </w:t>
      </w:r>
      <w:proofErr w:type="spellStart"/>
      <w:r>
        <w:rPr>
          <w:rFonts w:ascii="Arial" w:eastAsia="Arial" w:hAnsi="Arial" w:cs="Arial"/>
          <w:sz w:val="24"/>
          <w:szCs w:val="24"/>
        </w:rPr>
        <w:t>dan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</w:p>
    <w:p w:rsidR="00A34624" w:rsidRDefault="00A34624">
      <w:pPr>
        <w:spacing w:before="10" w:line="120" w:lineRule="exact"/>
        <w:rPr>
          <w:sz w:val="13"/>
          <w:szCs w:val="13"/>
        </w:rPr>
      </w:pPr>
    </w:p>
    <w:p w:rsidR="00A34624" w:rsidRDefault="0065342E">
      <w:pPr>
        <w:spacing w:line="260" w:lineRule="exact"/>
        <w:ind w:left="102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>
        <w:rPr>
          <w:rFonts w:ascii="Arial" w:eastAsia="Arial" w:hAnsi="Arial" w:cs="Arial"/>
          <w:spacing w:val="-1"/>
          <w:position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ad</w:t>
      </w:r>
      <w:r>
        <w:rPr>
          <w:rFonts w:ascii="Arial" w:eastAsia="Arial" w:hAnsi="Arial" w:cs="Arial"/>
          <w:position w:val="-1"/>
          <w:sz w:val="24"/>
          <w:szCs w:val="24"/>
        </w:rPr>
        <w:t>a</w:t>
      </w:r>
      <w:proofErr w:type="spellEnd"/>
      <w:proofErr w:type="gramEnd"/>
      <w:r>
        <w:rPr>
          <w:rFonts w:ascii="Arial" w:eastAsia="Arial" w:hAnsi="Arial" w:cs="Arial"/>
          <w:spacing w:val="-6"/>
          <w:position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position w:val="-1"/>
          <w:sz w:val="24"/>
          <w:szCs w:val="24"/>
        </w:rPr>
        <w:t>pe</w:t>
      </w:r>
      <w:r>
        <w:rPr>
          <w:rFonts w:ascii="Arial" w:eastAsia="Arial" w:hAnsi="Arial" w:cs="Arial"/>
          <w:position w:val="-1"/>
          <w:sz w:val="24"/>
          <w:szCs w:val="24"/>
        </w:rPr>
        <w:t>r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io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d</w:t>
      </w:r>
      <w:r>
        <w:rPr>
          <w:rFonts w:ascii="Arial" w:eastAsia="Arial" w:hAnsi="Arial" w:cs="Arial"/>
          <w:position w:val="-1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 w:rsidR="00052F9E">
        <w:rPr>
          <w:rFonts w:ascii="Arial" w:eastAsia="Arial" w:hAnsi="Arial" w:cs="Arial"/>
          <w:b/>
          <w:position w:val="-1"/>
          <w:sz w:val="24"/>
          <w:szCs w:val="24"/>
        </w:rPr>
        <w:t>31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proofErr w:type="spellStart"/>
      <w:r w:rsidR="00596E32">
        <w:rPr>
          <w:rFonts w:ascii="Arial" w:eastAsia="Arial" w:hAnsi="Arial" w:cs="Arial"/>
          <w:b/>
          <w:position w:val="-1"/>
          <w:sz w:val="24"/>
          <w:szCs w:val="24"/>
        </w:rPr>
        <w:t>Jul</w:t>
      </w:r>
      <w:r>
        <w:rPr>
          <w:rFonts w:ascii="Arial" w:eastAsia="Arial" w:hAnsi="Arial" w:cs="Arial"/>
          <w:b/>
          <w:position w:val="-1"/>
          <w:sz w:val="24"/>
          <w:szCs w:val="24"/>
        </w:rPr>
        <w:t>i</w:t>
      </w:r>
      <w:proofErr w:type="spellEnd"/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20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2</w:t>
      </w:r>
      <w:r>
        <w:rPr>
          <w:rFonts w:ascii="Arial" w:eastAsia="Arial" w:hAnsi="Arial" w:cs="Arial"/>
          <w:b/>
          <w:position w:val="-1"/>
          <w:sz w:val="24"/>
          <w:szCs w:val="24"/>
        </w:rPr>
        <w:t>3</w:t>
      </w:r>
      <w:r>
        <w:rPr>
          <w:rFonts w:ascii="Arial" w:eastAsia="Arial" w:hAnsi="Arial" w:cs="Arial"/>
          <w:b/>
          <w:spacing w:val="-4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:</w:t>
      </w:r>
    </w:p>
    <w:p w:rsidR="00A34624" w:rsidRDefault="00A34624">
      <w:pPr>
        <w:spacing w:before="2" w:line="140" w:lineRule="exact"/>
        <w:rPr>
          <w:sz w:val="14"/>
          <w:szCs w:val="14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91"/>
      </w:tblGrid>
      <w:tr w:rsidR="00A34624" w:rsidTr="00571965">
        <w:trPr>
          <w:trHeight w:hRule="exact" w:val="1143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proofErr w:type="spellEnd"/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proofErr w:type="spellEnd"/>
          </w:p>
        </w:tc>
        <w:tc>
          <w:tcPr>
            <w:tcW w:w="619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:rsidR="00571965" w:rsidRPr="00571965" w:rsidRDefault="00052F9E" w:rsidP="00571965">
            <w:pPr>
              <w:pStyle w:val="ListParagraph"/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571965">
              <w:rPr>
                <w:rFonts w:ascii="Arial" w:eastAsia="Arial" w:hAnsi="Arial" w:cs="Arial"/>
                <w:sz w:val="24"/>
                <w:szCs w:val="24"/>
              </w:rPr>
              <w:t>31</w:t>
            </w:r>
            <w:r w:rsidR="00596E32" w:rsidRPr="005719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596E32" w:rsidRPr="00571965">
              <w:rPr>
                <w:rFonts w:ascii="Arial" w:eastAsia="Arial" w:hAnsi="Arial" w:cs="Arial"/>
                <w:sz w:val="24"/>
                <w:szCs w:val="24"/>
              </w:rPr>
              <w:t>Juli</w:t>
            </w:r>
            <w:proofErr w:type="spellEnd"/>
            <w:r w:rsidR="0065342E" w:rsidRPr="00571965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="0065342E" w:rsidRPr="00571965">
              <w:rPr>
                <w:rFonts w:ascii="Arial" w:eastAsia="Arial" w:hAnsi="Arial" w:cs="Arial"/>
                <w:spacing w:val="1"/>
                <w:sz w:val="24"/>
                <w:szCs w:val="24"/>
              </w:rPr>
              <w:t>20</w:t>
            </w:r>
            <w:r w:rsidR="0065342E" w:rsidRPr="00571965">
              <w:rPr>
                <w:rFonts w:ascii="Arial" w:eastAsia="Arial" w:hAnsi="Arial" w:cs="Arial"/>
                <w:spacing w:val="-1"/>
                <w:sz w:val="24"/>
                <w:szCs w:val="24"/>
              </w:rPr>
              <w:t>2</w:t>
            </w:r>
            <w:r w:rsidR="0065342E" w:rsidRPr="00571965">
              <w:rPr>
                <w:rFonts w:ascii="Arial" w:eastAsia="Arial" w:hAnsi="Arial" w:cs="Arial"/>
                <w:sz w:val="24"/>
                <w:szCs w:val="24"/>
              </w:rPr>
              <w:t xml:space="preserve">3 </w:t>
            </w:r>
            <w:r w:rsidRPr="00571965">
              <w:rPr>
                <w:rFonts w:ascii="Arial" w:eastAsia="Arial" w:hAnsi="Arial" w:cs="Arial"/>
                <w:sz w:val="24"/>
                <w:szCs w:val="24"/>
              </w:rPr>
              <w:t>08</w:t>
            </w:r>
            <w:r w:rsidR="0065342E" w:rsidRPr="00571965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Pr="00571965">
              <w:rPr>
                <w:rFonts w:ascii="Arial" w:eastAsia="Arial" w:hAnsi="Arial" w:cs="Arial"/>
                <w:sz w:val="24"/>
                <w:szCs w:val="24"/>
              </w:rPr>
              <w:t>38</w:t>
            </w:r>
            <w:r w:rsidR="0065342E" w:rsidRPr="00571965"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 w:rsidRPr="00571965">
              <w:rPr>
                <w:rFonts w:ascii="Arial" w:eastAsia="Arial" w:hAnsi="Arial" w:cs="Arial"/>
                <w:sz w:val="24"/>
                <w:szCs w:val="24"/>
              </w:rPr>
              <w:t>TA</w:t>
            </w:r>
          </w:p>
          <w:p w:rsidR="00A34624" w:rsidRPr="00571965" w:rsidRDefault="00052F9E" w:rsidP="00571965">
            <w:pPr>
              <w:pStyle w:val="ListParagraph"/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571965">
              <w:rPr>
                <w:rFonts w:ascii="Arial" w:eastAsia="Arial" w:hAnsi="Arial" w:cs="Arial"/>
                <w:sz w:val="24"/>
                <w:szCs w:val="24"/>
              </w:rPr>
              <w:t xml:space="preserve">31 </w:t>
            </w:r>
            <w:proofErr w:type="spellStart"/>
            <w:r w:rsidRPr="00571965">
              <w:rPr>
                <w:rFonts w:ascii="Arial" w:eastAsia="Arial" w:hAnsi="Arial" w:cs="Arial"/>
                <w:sz w:val="24"/>
                <w:szCs w:val="24"/>
              </w:rPr>
              <w:t>Juli</w:t>
            </w:r>
            <w:proofErr w:type="spellEnd"/>
            <w:r w:rsidRPr="00571965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571965">
              <w:rPr>
                <w:rFonts w:ascii="Arial" w:eastAsia="Arial" w:hAnsi="Arial" w:cs="Arial"/>
                <w:spacing w:val="1"/>
                <w:sz w:val="24"/>
                <w:szCs w:val="24"/>
              </w:rPr>
              <w:t>20</w:t>
            </w:r>
            <w:r w:rsidRPr="00571965">
              <w:rPr>
                <w:rFonts w:ascii="Arial" w:eastAsia="Arial" w:hAnsi="Arial" w:cs="Arial"/>
                <w:spacing w:val="-1"/>
                <w:sz w:val="24"/>
                <w:szCs w:val="24"/>
              </w:rPr>
              <w:t>2</w:t>
            </w:r>
            <w:r w:rsidRPr="00571965">
              <w:rPr>
                <w:rFonts w:ascii="Arial" w:eastAsia="Arial" w:hAnsi="Arial" w:cs="Arial"/>
                <w:sz w:val="24"/>
                <w:szCs w:val="24"/>
              </w:rPr>
              <w:t>3 0</w:t>
            </w:r>
            <w:r w:rsidRPr="00571965">
              <w:rPr>
                <w:rFonts w:ascii="Arial" w:eastAsia="Arial" w:hAnsi="Arial" w:cs="Arial"/>
                <w:sz w:val="24"/>
                <w:szCs w:val="24"/>
              </w:rPr>
              <w:t>9</w:t>
            </w:r>
            <w:r w:rsidRPr="00571965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Pr="00571965">
              <w:rPr>
                <w:rFonts w:ascii="Arial" w:eastAsia="Arial" w:hAnsi="Arial" w:cs="Arial"/>
                <w:sz w:val="24"/>
                <w:szCs w:val="24"/>
              </w:rPr>
              <w:t>40</w:t>
            </w:r>
            <w:r w:rsidRPr="00571965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  <w:p w:rsidR="00571965" w:rsidRPr="00571965" w:rsidRDefault="00571965" w:rsidP="00571965">
            <w:pPr>
              <w:pStyle w:val="ListParagraph"/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571965">
              <w:rPr>
                <w:rFonts w:ascii="Arial" w:eastAsia="Arial" w:hAnsi="Arial" w:cs="Arial"/>
                <w:sz w:val="24"/>
                <w:szCs w:val="24"/>
              </w:rPr>
              <w:t xml:space="preserve">31 </w:t>
            </w:r>
            <w:proofErr w:type="spellStart"/>
            <w:r w:rsidRPr="00571965">
              <w:rPr>
                <w:rFonts w:ascii="Arial" w:eastAsia="Arial" w:hAnsi="Arial" w:cs="Arial"/>
                <w:sz w:val="24"/>
                <w:szCs w:val="24"/>
              </w:rPr>
              <w:t>Juli</w:t>
            </w:r>
            <w:proofErr w:type="spellEnd"/>
            <w:r w:rsidRPr="00571965">
              <w:rPr>
                <w:rFonts w:ascii="Arial" w:eastAsia="Arial" w:hAnsi="Arial" w:cs="Arial"/>
                <w:sz w:val="24"/>
                <w:szCs w:val="24"/>
              </w:rPr>
              <w:t xml:space="preserve"> 2023 13:26 WITA</w:t>
            </w:r>
          </w:p>
        </w:tc>
      </w:tr>
      <w:tr w:rsidR="00A34624" w:rsidTr="00571965">
        <w:trPr>
          <w:trHeight w:hRule="exact" w:val="83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Akhir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kejadian</w:t>
            </w:r>
            <w:proofErr w:type="spellEnd"/>
          </w:p>
        </w:tc>
        <w:tc>
          <w:tcPr>
            <w:tcW w:w="619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571965" w:rsidRPr="00571965" w:rsidRDefault="00052F9E" w:rsidP="00571965">
            <w:pPr>
              <w:pStyle w:val="ListParagraph"/>
              <w:numPr>
                <w:ilvl w:val="0"/>
                <w:numId w:val="3"/>
              </w:num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  <w:r w:rsidRPr="00571965">
              <w:rPr>
                <w:rFonts w:ascii="Arial" w:eastAsia="Arial" w:hAnsi="Arial" w:cs="Arial"/>
                <w:sz w:val="24"/>
                <w:szCs w:val="24"/>
              </w:rPr>
              <w:t>31</w:t>
            </w:r>
            <w:r w:rsidR="00596E32" w:rsidRPr="005719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596E32" w:rsidRPr="00571965">
              <w:rPr>
                <w:rFonts w:ascii="Arial" w:eastAsia="Arial" w:hAnsi="Arial" w:cs="Arial"/>
                <w:sz w:val="24"/>
                <w:szCs w:val="24"/>
              </w:rPr>
              <w:t>Juli</w:t>
            </w:r>
            <w:proofErr w:type="spellEnd"/>
            <w:r w:rsidR="00596E32" w:rsidRPr="00571965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="00596E32" w:rsidRPr="00571965">
              <w:rPr>
                <w:rFonts w:ascii="Arial" w:eastAsia="Arial" w:hAnsi="Arial" w:cs="Arial"/>
                <w:spacing w:val="1"/>
                <w:sz w:val="24"/>
                <w:szCs w:val="24"/>
              </w:rPr>
              <w:t>20</w:t>
            </w:r>
            <w:r w:rsidR="00596E32" w:rsidRPr="00571965">
              <w:rPr>
                <w:rFonts w:ascii="Arial" w:eastAsia="Arial" w:hAnsi="Arial" w:cs="Arial"/>
                <w:spacing w:val="-1"/>
                <w:sz w:val="24"/>
                <w:szCs w:val="24"/>
              </w:rPr>
              <w:t>2</w:t>
            </w:r>
            <w:r w:rsidR="00596E32" w:rsidRPr="00571965">
              <w:rPr>
                <w:rFonts w:ascii="Arial" w:eastAsia="Arial" w:hAnsi="Arial" w:cs="Arial"/>
                <w:sz w:val="24"/>
                <w:szCs w:val="24"/>
              </w:rPr>
              <w:t xml:space="preserve">3 </w:t>
            </w:r>
            <w:r w:rsidRPr="00571965">
              <w:rPr>
                <w:rFonts w:ascii="Arial" w:eastAsia="Arial" w:hAnsi="Arial" w:cs="Arial"/>
                <w:sz w:val="24"/>
                <w:szCs w:val="24"/>
              </w:rPr>
              <w:t>08</w:t>
            </w:r>
            <w:r w:rsidR="00596E32" w:rsidRPr="00571965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Pr="00571965">
              <w:rPr>
                <w:rFonts w:ascii="Arial" w:eastAsia="Arial" w:hAnsi="Arial" w:cs="Arial"/>
                <w:sz w:val="24"/>
                <w:szCs w:val="24"/>
              </w:rPr>
              <w:t>52</w:t>
            </w:r>
            <w:r w:rsidR="00596E32" w:rsidRPr="00571965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  <w:p w:rsidR="00A34624" w:rsidRPr="00571965" w:rsidRDefault="00052F9E" w:rsidP="00571965">
            <w:pPr>
              <w:pStyle w:val="ListParagraph"/>
              <w:numPr>
                <w:ilvl w:val="0"/>
                <w:numId w:val="3"/>
              </w:num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  <w:r w:rsidRPr="00571965">
              <w:rPr>
                <w:rFonts w:ascii="Arial" w:eastAsia="Arial" w:hAnsi="Arial" w:cs="Arial"/>
                <w:sz w:val="24"/>
                <w:szCs w:val="24"/>
              </w:rPr>
              <w:t xml:space="preserve">31 </w:t>
            </w:r>
            <w:proofErr w:type="spellStart"/>
            <w:r w:rsidRPr="00571965">
              <w:rPr>
                <w:rFonts w:ascii="Arial" w:eastAsia="Arial" w:hAnsi="Arial" w:cs="Arial"/>
                <w:sz w:val="24"/>
                <w:szCs w:val="24"/>
              </w:rPr>
              <w:t>Juli</w:t>
            </w:r>
            <w:proofErr w:type="spellEnd"/>
            <w:r w:rsidRPr="00571965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571965">
              <w:rPr>
                <w:rFonts w:ascii="Arial" w:eastAsia="Arial" w:hAnsi="Arial" w:cs="Arial"/>
                <w:spacing w:val="1"/>
                <w:sz w:val="24"/>
                <w:szCs w:val="24"/>
              </w:rPr>
              <w:t>20</w:t>
            </w:r>
            <w:r w:rsidRPr="00571965">
              <w:rPr>
                <w:rFonts w:ascii="Arial" w:eastAsia="Arial" w:hAnsi="Arial" w:cs="Arial"/>
                <w:spacing w:val="-1"/>
                <w:sz w:val="24"/>
                <w:szCs w:val="24"/>
              </w:rPr>
              <w:t>2</w:t>
            </w:r>
            <w:r w:rsidRPr="00571965">
              <w:rPr>
                <w:rFonts w:ascii="Arial" w:eastAsia="Arial" w:hAnsi="Arial" w:cs="Arial"/>
                <w:sz w:val="24"/>
                <w:szCs w:val="24"/>
              </w:rPr>
              <w:t xml:space="preserve">3 </w:t>
            </w:r>
            <w:r w:rsidRPr="00571965">
              <w:rPr>
                <w:rFonts w:ascii="Arial" w:eastAsia="Arial" w:hAnsi="Arial" w:cs="Arial"/>
                <w:sz w:val="24"/>
                <w:szCs w:val="24"/>
              </w:rPr>
              <w:t>11</w:t>
            </w:r>
            <w:r w:rsidRPr="00571965">
              <w:rPr>
                <w:rFonts w:ascii="Arial" w:eastAsia="Arial" w:hAnsi="Arial" w:cs="Arial"/>
                <w:sz w:val="24"/>
                <w:szCs w:val="24"/>
              </w:rPr>
              <w:t>:3</w:t>
            </w:r>
            <w:r w:rsidRPr="00571965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Pr="00571965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  <w:p w:rsidR="00571965" w:rsidRPr="00571965" w:rsidRDefault="000B2716" w:rsidP="00571965">
            <w:pPr>
              <w:pStyle w:val="ListParagraph"/>
              <w:numPr>
                <w:ilvl w:val="0"/>
                <w:numId w:val="3"/>
              </w:num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31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Juli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2023 14:</w:t>
            </w:r>
            <w:r w:rsidR="00571965" w:rsidRPr="00571965">
              <w:rPr>
                <w:rFonts w:ascii="Arial" w:eastAsia="Arial" w:hAnsi="Arial" w:cs="Arial"/>
                <w:sz w:val="24"/>
                <w:szCs w:val="24"/>
              </w:rPr>
              <w:t>18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:rsidTr="00571965">
        <w:trPr>
          <w:trHeight w:hRule="exact" w:val="1561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  <w:proofErr w:type="spellEnd"/>
          </w:p>
        </w:tc>
        <w:tc>
          <w:tcPr>
            <w:tcW w:w="619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Pr="00571965" w:rsidRDefault="00052F9E" w:rsidP="00571965">
            <w:pPr>
              <w:pStyle w:val="ListParagraph"/>
              <w:numPr>
                <w:ilvl w:val="0"/>
                <w:numId w:val="4"/>
              </w:num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  <w:r w:rsidRPr="00571965">
              <w:rPr>
                <w:rFonts w:ascii="Arial" w:eastAsia="Arial" w:hAnsi="Arial" w:cs="Arial"/>
                <w:sz w:val="24"/>
                <w:szCs w:val="24"/>
              </w:rPr>
              <w:t xml:space="preserve">Module Telkom di STO </w:t>
            </w:r>
            <w:proofErr w:type="spellStart"/>
            <w:r w:rsidRPr="00571965">
              <w:rPr>
                <w:rFonts w:ascii="Arial" w:eastAsia="Arial" w:hAnsi="Arial" w:cs="Arial"/>
                <w:sz w:val="24"/>
                <w:szCs w:val="24"/>
              </w:rPr>
              <w:t>Semanggi</w:t>
            </w:r>
            <w:proofErr w:type="spellEnd"/>
            <w:r w:rsidRPr="00571965">
              <w:rPr>
                <w:rFonts w:ascii="Arial" w:eastAsia="Arial" w:hAnsi="Arial" w:cs="Arial"/>
                <w:sz w:val="24"/>
                <w:szCs w:val="24"/>
              </w:rPr>
              <w:t xml:space="preserve"> Jakarta </w:t>
            </w:r>
            <w:proofErr w:type="spellStart"/>
            <w:r w:rsidRPr="00571965">
              <w:rPr>
                <w:rFonts w:ascii="Arial" w:eastAsia="Arial" w:hAnsi="Arial" w:cs="Arial"/>
                <w:sz w:val="24"/>
                <w:szCs w:val="24"/>
              </w:rPr>
              <w:t>rusak</w:t>
            </w:r>
            <w:proofErr w:type="spellEnd"/>
            <w:r w:rsidRPr="005719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571965">
              <w:rPr>
                <w:rFonts w:ascii="Arial" w:eastAsia="Arial" w:hAnsi="Arial" w:cs="Arial"/>
                <w:spacing w:val="1"/>
                <w:sz w:val="24"/>
                <w:szCs w:val="24"/>
              </w:rPr>
              <w:t>IN166151613</w:t>
            </w:r>
          </w:p>
          <w:p w:rsidR="00571965" w:rsidRPr="00571965" w:rsidRDefault="00571965" w:rsidP="00571965">
            <w:pPr>
              <w:pStyle w:val="ListParagraph"/>
              <w:numPr>
                <w:ilvl w:val="0"/>
                <w:numId w:val="4"/>
              </w:num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  <w:r w:rsidRPr="00571965">
              <w:rPr>
                <w:rFonts w:ascii="Arial" w:eastAsia="Arial" w:hAnsi="Arial" w:cs="Arial"/>
                <w:sz w:val="24"/>
                <w:szCs w:val="24"/>
              </w:rPr>
              <w:t xml:space="preserve">Module Telkom di STO </w:t>
            </w:r>
            <w:proofErr w:type="spellStart"/>
            <w:r w:rsidRPr="00571965">
              <w:rPr>
                <w:rFonts w:ascii="Arial" w:eastAsia="Arial" w:hAnsi="Arial" w:cs="Arial"/>
                <w:sz w:val="24"/>
                <w:szCs w:val="24"/>
              </w:rPr>
              <w:t>Semanggi</w:t>
            </w:r>
            <w:proofErr w:type="spellEnd"/>
            <w:r w:rsidRPr="00571965">
              <w:rPr>
                <w:rFonts w:ascii="Arial" w:eastAsia="Arial" w:hAnsi="Arial" w:cs="Arial"/>
                <w:sz w:val="24"/>
                <w:szCs w:val="24"/>
              </w:rPr>
              <w:t xml:space="preserve"> Jakarta </w:t>
            </w:r>
            <w:proofErr w:type="spellStart"/>
            <w:r w:rsidRPr="00571965">
              <w:rPr>
                <w:rFonts w:ascii="Arial" w:eastAsia="Arial" w:hAnsi="Arial" w:cs="Arial"/>
                <w:sz w:val="24"/>
                <w:szCs w:val="24"/>
              </w:rPr>
              <w:t>rusak</w:t>
            </w:r>
            <w:proofErr w:type="spellEnd"/>
            <w:r w:rsidRPr="0057196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571965">
              <w:rPr>
                <w:rFonts w:ascii="Arial" w:eastAsia="Arial" w:hAnsi="Arial" w:cs="Arial"/>
                <w:spacing w:val="1"/>
                <w:sz w:val="24"/>
                <w:szCs w:val="24"/>
              </w:rPr>
              <w:t>IN166151613</w:t>
            </w:r>
          </w:p>
          <w:p w:rsidR="00571965" w:rsidRPr="00571965" w:rsidRDefault="00571965" w:rsidP="00571965">
            <w:pPr>
              <w:pStyle w:val="ListParagraph"/>
              <w:numPr>
                <w:ilvl w:val="0"/>
                <w:numId w:val="4"/>
              </w:num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Port Switch</w:t>
            </w:r>
            <w:r w:rsidR="001E4196">
              <w:rPr>
                <w:rFonts w:ascii="Arial" w:eastAsia="Arial" w:hAnsi="Arial" w:cs="Arial"/>
                <w:sz w:val="24"/>
                <w:szCs w:val="24"/>
              </w:rPr>
              <w:t xml:space="preserve"> MKN di</w:t>
            </w:r>
            <w:bookmarkStart w:id="0" w:name="_GoBack"/>
            <w:bookmarkEnd w:id="0"/>
            <w:r>
              <w:rPr>
                <w:rFonts w:ascii="Arial" w:eastAsia="Arial" w:hAnsi="Arial" w:cs="Arial"/>
                <w:sz w:val="24"/>
                <w:szCs w:val="24"/>
              </w:rPr>
              <w:t xml:space="preserve"> CH22 broken</w:t>
            </w:r>
          </w:p>
        </w:tc>
      </w:tr>
      <w:tr w:rsidR="0065342E" w:rsidTr="0065342E">
        <w:trPr>
          <w:trHeight w:hRule="exact" w:val="84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proofErr w:type="spellEnd"/>
          </w:p>
        </w:tc>
        <w:tc>
          <w:tcPr>
            <w:tcW w:w="619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123128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>Semua</w:t>
            </w:r>
            <w:proofErr w:type="spellEnd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>layanan</w:t>
            </w:r>
            <w:proofErr w:type="spellEnd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Internet / Link </w:t>
            </w:r>
            <w:proofErr w:type="spellStart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>ke</w:t>
            </w:r>
            <w:proofErr w:type="spellEnd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123128">
              <w:rPr>
                <w:rFonts w:ascii="Arial" w:eastAsia="Arial" w:hAnsi="Arial" w:cs="Arial"/>
                <w:spacing w:val="1"/>
                <w:sz w:val="24"/>
                <w:szCs w:val="24"/>
              </w:rPr>
              <w:t>PTDH</w:t>
            </w:r>
            <w:r w:rsidR="00052F9E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Bengalon  down</w:t>
            </w:r>
          </w:p>
        </w:tc>
      </w:tr>
      <w:tr w:rsidR="0065342E" w:rsidTr="00123128">
        <w:trPr>
          <w:trHeight w:hRule="exact" w:val="986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  <w:proofErr w:type="spellEnd"/>
          </w:p>
        </w:tc>
        <w:tc>
          <w:tcPr>
            <w:tcW w:w="619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 w:rsidP="00052F9E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Per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gantian</w:t>
            </w:r>
            <w:proofErr w:type="spellEnd"/>
            <w:r w:rsidR="00596E32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052F9E">
              <w:rPr>
                <w:rFonts w:ascii="Arial" w:eastAsia="Arial" w:hAnsi="Arial" w:cs="Arial"/>
                <w:sz w:val="24"/>
                <w:szCs w:val="24"/>
              </w:rPr>
              <w:t xml:space="preserve">Module Telkom STO </w:t>
            </w:r>
            <w:proofErr w:type="spellStart"/>
            <w:r w:rsidR="00052F9E">
              <w:rPr>
                <w:rFonts w:ascii="Arial" w:eastAsia="Arial" w:hAnsi="Arial" w:cs="Arial"/>
                <w:sz w:val="24"/>
                <w:szCs w:val="24"/>
              </w:rPr>
              <w:t>Semanggi</w:t>
            </w:r>
            <w:proofErr w:type="spellEnd"/>
          </w:p>
          <w:p w:rsidR="00123128" w:rsidRDefault="00123128" w:rsidP="00052F9E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Pemindahan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port Switch di CH22</w:t>
            </w:r>
          </w:p>
        </w:tc>
      </w:tr>
      <w:tr w:rsidR="0065342E">
        <w:trPr>
          <w:trHeight w:hRule="exact" w:val="566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9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 w:rsidP="00596E32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Local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loop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&amp;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normal </w:t>
            </w:r>
            <w:proofErr w:type="spellStart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>kembali</w:t>
            </w:r>
            <w:proofErr w:type="spellEnd"/>
            <w:r w:rsidR="00596E32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z w:val="24"/>
                <w:szCs w:val="24"/>
              </w:rPr>
              <w:t>setelah</w:t>
            </w:r>
            <w:proofErr w:type="spellEnd"/>
            <w:r w:rsidR="00596E32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z w:val="24"/>
                <w:szCs w:val="24"/>
              </w:rPr>
              <w:t>perbaikan</w:t>
            </w:r>
            <w:proofErr w:type="spellEnd"/>
          </w:p>
        </w:tc>
      </w:tr>
    </w:tbl>
    <w:p w:rsidR="00A34624" w:rsidRDefault="00A34624">
      <w:pPr>
        <w:spacing w:before="6" w:line="160" w:lineRule="exact"/>
        <w:rPr>
          <w:sz w:val="17"/>
          <w:szCs w:val="17"/>
        </w:rPr>
      </w:pPr>
    </w:p>
    <w:p w:rsidR="00A34624" w:rsidRDefault="00A34624">
      <w:pPr>
        <w:spacing w:line="200" w:lineRule="exact"/>
      </w:pPr>
    </w:p>
    <w:p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proofErr w:type="spellEnd"/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proofErr w:type="spellEnd"/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proofErr w:type="gramEnd"/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proofErr w:type="gram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</w:p>
    <w:p w:rsidR="00A34624" w:rsidRDefault="00A34624">
      <w:pPr>
        <w:spacing w:before="3" w:line="180" w:lineRule="exact"/>
        <w:rPr>
          <w:sz w:val="19"/>
          <w:szCs w:val="19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 xml:space="preserve">Multi </w:t>
      </w:r>
      <w:proofErr w:type="spellStart"/>
      <w:r>
        <w:rPr>
          <w:rFonts w:ascii="Arial" w:eastAsia="Arial" w:hAnsi="Arial" w:cs="Arial"/>
          <w:b/>
          <w:position w:val="-1"/>
          <w:sz w:val="24"/>
          <w:szCs w:val="24"/>
        </w:rPr>
        <w:t>Kontrol</w:t>
      </w:r>
      <w:proofErr w:type="spellEnd"/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:rsidR="00A34624" w:rsidRDefault="00A34624">
      <w:pPr>
        <w:spacing w:before="2" w:line="100" w:lineRule="exact"/>
        <w:rPr>
          <w:sz w:val="11"/>
          <w:szCs w:val="11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">
                <v:shape id="Freeform 3" o:spid="_x0000_s1027" style="position:absolute;left:1436;top:824;width:9265;height:0;visibility:visible;mso-wrap-style:square;v-text-anchor:top" coordsize="92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G4DcUA&#10;AADaAAAADwAAAGRycy9kb3ducmV2LnhtbESPT2sCMRTE74LfIbyCF6nZ+qeVrVGKItaja1va22Pz&#10;3CxuXpZN1PXbN4LgcZiZ3zCzRWsrcabGl44VvAwSEMS50yUXCr726+cpCB+QNVaOScGVPCzm3c4M&#10;U+0uvKNzFgoRIexTVGBCqFMpfW7Ioh+4mjh6B9dYDFE2hdQNXiLcVnKYJK/SYslxwWBNS0P5MTtZ&#10;BZvxN27N9G1//clWv3/Z5DRqD32lek/txzuIQG14hO/tT61gBLcr8QbI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EbgNxQAAANoAAAAPAAAAAAAAAAAAAAAAAJgCAABkcnMv&#10;ZG93bnJldi54bWxQSwUGAAAAAAQABAD1AAAAigM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1E795047"/>
    <w:multiLevelType w:val="hybridMultilevel"/>
    <w:tmpl w:val="3338612A"/>
    <w:lvl w:ilvl="0" w:tplc="AB08CA8E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2">
    <w:nsid w:val="43B42486"/>
    <w:multiLevelType w:val="hybridMultilevel"/>
    <w:tmpl w:val="F056A926"/>
    <w:lvl w:ilvl="0" w:tplc="46E8C682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3">
    <w:nsid w:val="7E8A3D80"/>
    <w:multiLevelType w:val="hybridMultilevel"/>
    <w:tmpl w:val="4AE81862"/>
    <w:lvl w:ilvl="0" w:tplc="D9E01DA2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4624"/>
    <w:rsid w:val="00052F9E"/>
    <w:rsid w:val="000B2716"/>
    <w:rsid w:val="00123128"/>
    <w:rsid w:val="001E4196"/>
    <w:rsid w:val="00243CF9"/>
    <w:rsid w:val="003D42AF"/>
    <w:rsid w:val="00571965"/>
    <w:rsid w:val="00596E32"/>
    <w:rsid w:val="0065342E"/>
    <w:rsid w:val="00A34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7196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719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AIO-04</dc:creator>
  <cp:lastModifiedBy>AIO-04</cp:lastModifiedBy>
  <cp:revision>6</cp:revision>
  <cp:lastPrinted>2023-07-31T08:08:00Z</cp:lastPrinted>
  <dcterms:created xsi:type="dcterms:W3CDTF">2023-07-31T08:07:00Z</dcterms:created>
  <dcterms:modified xsi:type="dcterms:W3CDTF">2023-07-31T08:10:00Z</dcterms:modified>
</cp:coreProperties>
</file>