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624" w:rsidRDefault="0065342E">
      <w:pPr>
        <w:spacing w:before="95"/>
        <w:ind w:left="6991"/>
      </w:pPr>
      <w:r>
        <w:rPr>
          <w:noProof/>
        </w:rPr>
        <w:drawing>
          <wp:inline distT="0" distB="0" distL="0" distR="0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624" w:rsidRDefault="00A34624">
      <w:pPr>
        <w:spacing w:before="6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before="6" w:line="220" w:lineRule="exact"/>
        <w:rPr>
          <w:sz w:val="22"/>
          <w:szCs w:val="22"/>
        </w:rPr>
      </w:pPr>
    </w:p>
    <w:p w:rsidR="00A34624" w:rsidRDefault="0065342E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Local loop </w:t>
      </w:r>
      <w:proofErr w:type="spellStart"/>
      <w:r>
        <w:rPr>
          <w:rFonts w:ascii="Arial" w:eastAsia="Arial" w:hAnsi="Arial" w:cs="Arial"/>
          <w:sz w:val="24"/>
          <w:szCs w:val="24"/>
        </w:rPr>
        <w:t>dan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</w:p>
    <w:p w:rsidR="00A34624" w:rsidRDefault="00A34624">
      <w:pPr>
        <w:spacing w:before="10" w:line="120" w:lineRule="exact"/>
        <w:rPr>
          <w:sz w:val="13"/>
          <w:szCs w:val="13"/>
        </w:rPr>
      </w:pPr>
    </w:p>
    <w:p w:rsidR="00A34624" w:rsidRDefault="0065342E">
      <w:pPr>
        <w:spacing w:line="260" w:lineRule="exact"/>
        <w:ind w:left="102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pacing w:val="-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ad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proofErr w:type="spellEnd"/>
      <w:proofErr w:type="gramEnd"/>
      <w:r>
        <w:rPr>
          <w:rFonts w:ascii="Arial" w:eastAsia="Arial" w:hAnsi="Arial" w:cs="Arial"/>
          <w:spacing w:val="-6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pe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C77F60">
        <w:rPr>
          <w:rFonts w:ascii="Arial" w:eastAsia="Arial" w:hAnsi="Arial" w:cs="Arial"/>
          <w:b/>
          <w:position w:val="-1"/>
          <w:sz w:val="24"/>
          <w:szCs w:val="24"/>
        </w:rPr>
        <w:t>22 Mei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20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2</w:t>
      </w:r>
      <w:r w:rsidR="003D26DA">
        <w:rPr>
          <w:rFonts w:ascii="Arial" w:eastAsia="Arial" w:hAnsi="Arial" w:cs="Arial"/>
          <w:b/>
          <w:position w:val="-1"/>
          <w:sz w:val="24"/>
          <w:szCs w:val="24"/>
        </w:rPr>
        <w:t>4</w:t>
      </w:r>
      <w:r>
        <w:rPr>
          <w:rFonts w:ascii="Arial" w:eastAsia="Arial" w:hAnsi="Arial" w:cs="Arial"/>
          <w:b/>
          <w:spacing w:val="-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:</w:t>
      </w:r>
    </w:p>
    <w:p w:rsidR="00A34624" w:rsidRDefault="00A34624">
      <w:pPr>
        <w:spacing w:before="2" w:line="140" w:lineRule="exact"/>
        <w:rPr>
          <w:sz w:val="14"/>
          <w:szCs w:val="14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proofErr w:type="spellEnd"/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 w:rsidP="00C77F60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77F60">
              <w:rPr>
                <w:rFonts w:ascii="Arial" w:eastAsia="Arial" w:hAnsi="Arial" w:cs="Arial"/>
                <w:sz w:val="24"/>
                <w:szCs w:val="24"/>
              </w:rPr>
              <w:t>22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77F60">
              <w:rPr>
                <w:rFonts w:ascii="Arial" w:eastAsia="Arial" w:hAnsi="Arial" w:cs="Arial"/>
                <w:sz w:val="24"/>
                <w:szCs w:val="24"/>
              </w:rPr>
              <w:t>Mei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C0882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>7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77F60">
              <w:rPr>
                <w:rFonts w:ascii="Arial" w:eastAsia="Arial" w:hAnsi="Arial" w:cs="Arial"/>
                <w:sz w:val="24"/>
                <w:szCs w:val="24"/>
              </w:rPr>
              <w:t>26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</w:p>
        </w:tc>
      </w:tr>
      <w:tr w:rsidR="00A34624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 w:rsidP="00C77F60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77F60">
              <w:rPr>
                <w:rFonts w:ascii="Arial" w:eastAsia="Arial" w:hAnsi="Arial" w:cs="Arial"/>
                <w:spacing w:val="1"/>
                <w:sz w:val="24"/>
                <w:szCs w:val="24"/>
              </w:rPr>
              <w:t>-</w:t>
            </w:r>
            <w:bookmarkStart w:id="0" w:name="_GoBack"/>
            <w:bookmarkEnd w:id="0"/>
          </w:p>
        </w:tc>
      </w:tr>
      <w:tr w:rsidR="0065342E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C77F60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77F6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Link Metro </w:t>
            </w:r>
            <w:proofErr w:type="spellStart"/>
            <w:r w:rsidR="00C77F60">
              <w:rPr>
                <w:rFonts w:ascii="Arial" w:eastAsia="Arial" w:hAnsi="Arial" w:cs="Arial"/>
                <w:spacing w:val="1"/>
                <w:sz w:val="24"/>
                <w:szCs w:val="24"/>
              </w:rPr>
              <w:t>Sangatta</w:t>
            </w:r>
            <w:proofErr w:type="spellEnd"/>
            <w:r w:rsidR="00C77F6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– Jakarta Down</w:t>
            </w:r>
          </w:p>
        </w:tc>
      </w:tr>
      <w:tr w:rsidR="0065342E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C77F6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Semua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layanan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Internet / Link </w:t>
            </w:r>
            <w:proofErr w:type="spellStart"/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>dari</w:t>
            </w:r>
            <w:proofErr w:type="spellEnd"/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>Sangatta</w:t>
            </w:r>
            <w:proofErr w:type="spellEnd"/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ke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77F6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Jakarta </w:t>
            </w:r>
            <w:proofErr w:type="spellStart"/>
            <w:r w:rsidR="00C77F60">
              <w:rPr>
                <w:rFonts w:ascii="Arial" w:eastAsia="Arial" w:hAnsi="Arial" w:cs="Arial"/>
                <w:spacing w:val="1"/>
                <w:sz w:val="24"/>
                <w:szCs w:val="24"/>
              </w:rPr>
              <w:t>mati</w:t>
            </w:r>
            <w:proofErr w:type="spellEnd"/>
            <w:r w:rsidR="00C77F60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Total</w:t>
            </w:r>
          </w:p>
        </w:tc>
      </w:tr>
      <w:tr w:rsidR="0065342E" w:rsidTr="00C77F60">
        <w:trPr>
          <w:trHeight w:hRule="exact" w:val="564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C77F60">
              <w:rPr>
                <w:rFonts w:ascii="Arial" w:eastAsia="Arial" w:hAnsi="Arial" w:cs="Arial"/>
                <w:sz w:val="24"/>
                <w:szCs w:val="24"/>
              </w:rPr>
              <w:t>Sedang</w:t>
            </w:r>
            <w:proofErr w:type="spellEnd"/>
            <w:r w:rsidR="00C77F6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C77F60">
              <w:rPr>
                <w:rFonts w:ascii="Arial" w:eastAsia="Arial" w:hAnsi="Arial" w:cs="Arial"/>
                <w:sz w:val="24"/>
                <w:szCs w:val="24"/>
              </w:rPr>
              <w:t>koordinasi</w:t>
            </w:r>
            <w:proofErr w:type="spellEnd"/>
            <w:r w:rsidR="00C77F6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C77F60">
              <w:rPr>
                <w:rFonts w:ascii="Arial" w:eastAsia="Arial" w:hAnsi="Arial" w:cs="Arial"/>
                <w:sz w:val="24"/>
                <w:szCs w:val="24"/>
              </w:rPr>
              <w:t>dengan</w:t>
            </w:r>
            <w:proofErr w:type="spellEnd"/>
            <w:r w:rsidR="00C77F60">
              <w:rPr>
                <w:rFonts w:ascii="Arial" w:eastAsia="Arial" w:hAnsi="Arial" w:cs="Arial"/>
                <w:sz w:val="24"/>
                <w:szCs w:val="24"/>
              </w:rPr>
              <w:t xml:space="preserve"> provider</w:t>
            </w:r>
          </w:p>
        </w:tc>
      </w:tr>
      <w:tr w:rsidR="0065342E" w:rsidTr="00C77F60">
        <w:trPr>
          <w:trHeight w:hRule="exact" w:val="566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Down</w:t>
            </w:r>
          </w:p>
        </w:tc>
      </w:tr>
    </w:tbl>
    <w:p w:rsidR="00A34624" w:rsidRDefault="00A34624">
      <w:pPr>
        <w:spacing w:before="6" w:line="160" w:lineRule="exact"/>
        <w:rPr>
          <w:sz w:val="17"/>
          <w:szCs w:val="17"/>
        </w:rPr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:rsidR="00A34624" w:rsidRDefault="00A34624">
      <w:pPr>
        <w:spacing w:before="3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:rsidR="00A34624" w:rsidRDefault="00A34624">
      <w:pPr>
        <w:spacing w:before="2" w:line="100" w:lineRule="exact"/>
        <w:rPr>
          <w:sz w:val="11"/>
          <w:szCs w:val="11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">
                <v:shape id="Freeform 3" o:spid="_x0000_s1027" style="position:absolute;left:1436;top:824;width:9265;height:0;visibility:visible;mso-wrap-style:square;v-text-anchor:top" coordsize="92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4DcUA&#10;AADaAAAADwAAAGRycy9kb3ducmV2LnhtbESPT2sCMRTE74LfIbyCF6nZ+qeVrVGKItaja1va22Pz&#10;3CxuXpZN1PXbN4LgcZiZ3zCzRWsrcabGl44VvAwSEMS50yUXCr726+cpCB+QNVaOScGVPCzm3c4M&#10;U+0uvKNzFgoRIexTVGBCqFMpfW7Ioh+4mjh6B9dYDFE2hdQNXiLcVnKYJK/SYslxwWBNS0P5MTtZ&#10;BZvxN27N9G1//clWv3/Z5DRqD32lek/txzuIQG14hO/tT61gBLcr8Qb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bgNxQAAANoAAAAPAAAAAAAAAAAAAAAAAJgCAABkcnMv&#10;ZG93bnJldi54bWxQSwUGAAAAAAQABAD1AAAAigM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624"/>
    <w:rsid w:val="00052F9E"/>
    <w:rsid w:val="001C0882"/>
    <w:rsid w:val="00243CF9"/>
    <w:rsid w:val="00381ED3"/>
    <w:rsid w:val="003B722A"/>
    <w:rsid w:val="003D26DA"/>
    <w:rsid w:val="0057399F"/>
    <w:rsid w:val="00596E32"/>
    <w:rsid w:val="0065342E"/>
    <w:rsid w:val="00925932"/>
    <w:rsid w:val="00A34624"/>
    <w:rsid w:val="00BA2CC3"/>
    <w:rsid w:val="00C77F60"/>
    <w:rsid w:val="00EE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lenovo</cp:lastModifiedBy>
  <cp:revision>2</cp:revision>
  <cp:lastPrinted>2023-10-16T06:19:00Z</cp:lastPrinted>
  <dcterms:created xsi:type="dcterms:W3CDTF">2024-05-22T05:29:00Z</dcterms:created>
  <dcterms:modified xsi:type="dcterms:W3CDTF">2024-05-22T05:29:00Z</dcterms:modified>
</cp:coreProperties>
</file>