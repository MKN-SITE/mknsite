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624" w:rsidRDefault="0065342E">
      <w:pPr>
        <w:spacing w:before="95"/>
        <w:ind w:left="6991"/>
      </w:pPr>
      <w:r>
        <w:rPr>
          <w:noProof/>
        </w:rPr>
        <w:drawing>
          <wp:inline distT="0" distB="0" distL="0" distR="0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624" w:rsidRDefault="00A34624">
      <w:pPr>
        <w:spacing w:before="6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before="6" w:line="220" w:lineRule="exact"/>
        <w:rPr>
          <w:sz w:val="22"/>
          <w:szCs w:val="22"/>
        </w:rPr>
      </w:pPr>
    </w:p>
    <w:p w:rsidR="00A34624" w:rsidRDefault="0065342E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Local loop </w:t>
      </w:r>
      <w:proofErr w:type="spellStart"/>
      <w:r>
        <w:rPr>
          <w:rFonts w:ascii="Arial" w:eastAsia="Arial" w:hAnsi="Arial" w:cs="Arial"/>
          <w:sz w:val="24"/>
          <w:szCs w:val="24"/>
        </w:rPr>
        <w:t>dan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</w:p>
    <w:p w:rsidR="00A34624" w:rsidRDefault="00A34624">
      <w:pPr>
        <w:spacing w:before="10" w:line="120" w:lineRule="exact"/>
        <w:rPr>
          <w:sz w:val="13"/>
          <w:szCs w:val="13"/>
        </w:rPr>
      </w:pPr>
    </w:p>
    <w:p w:rsidR="00A34624" w:rsidRDefault="0065342E">
      <w:pPr>
        <w:spacing w:line="260" w:lineRule="exact"/>
        <w:ind w:left="102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pacing w:val="-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ad</w:t>
      </w:r>
      <w:r>
        <w:rPr>
          <w:rFonts w:ascii="Arial" w:eastAsia="Arial" w:hAnsi="Arial" w:cs="Arial"/>
          <w:position w:val="-1"/>
          <w:sz w:val="24"/>
          <w:szCs w:val="24"/>
        </w:rPr>
        <w:t>a</w:t>
      </w:r>
      <w:proofErr w:type="spellEnd"/>
      <w:proofErr w:type="gramEnd"/>
      <w:r>
        <w:rPr>
          <w:rFonts w:ascii="Arial" w:eastAsia="Arial" w:hAnsi="Arial" w:cs="Arial"/>
          <w:spacing w:val="-6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pe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io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052F9E">
        <w:rPr>
          <w:rFonts w:ascii="Arial" w:eastAsia="Arial" w:hAnsi="Arial" w:cs="Arial"/>
          <w:b/>
          <w:position w:val="-1"/>
          <w:sz w:val="24"/>
          <w:szCs w:val="24"/>
        </w:rPr>
        <w:t>31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proofErr w:type="spellStart"/>
      <w:r w:rsidR="00596E32">
        <w:rPr>
          <w:rFonts w:ascii="Arial" w:eastAsia="Arial" w:hAnsi="Arial" w:cs="Arial"/>
          <w:b/>
          <w:position w:val="-1"/>
          <w:sz w:val="24"/>
          <w:szCs w:val="24"/>
        </w:rPr>
        <w:t>Jul</w:t>
      </w:r>
      <w:r>
        <w:rPr>
          <w:rFonts w:ascii="Arial" w:eastAsia="Arial" w:hAnsi="Arial" w:cs="Arial"/>
          <w:b/>
          <w:position w:val="-1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20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2</w:t>
      </w:r>
      <w:r>
        <w:rPr>
          <w:rFonts w:ascii="Arial" w:eastAsia="Arial" w:hAnsi="Arial" w:cs="Arial"/>
          <w:b/>
          <w:position w:val="-1"/>
          <w:sz w:val="24"/>
          <w:szCs w:val="24"/>
        </w:rPr>
        <w:t>3</w:t>
      </w:r>
      <w:r>
        <w:rPr>
          <w:rFonts w:ascii="Arial" w:eastAsia="Arial" w:hAnsi="Arial" w:cs="Arial"/>
          <w:b/>
          <w:spacing w:val="-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:</w:t>
      </w:r>
    </w:p>
    <w:p w:rsidR="00A34624" w:rsidRDefault="00A34624">
      <w:pPr>
        <w:spacing w:before="2" w:line="140" w:lineRule="exact"/>
        <w:rPr>
          <w:sz w:val="14"/>
          <w:szCs w:val="14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91"/>
      </w:tblGrid>
      <w:tr w:rsidR="00A34624" w:rsidTr="0065342E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proofErr w:type="spellEnd"/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9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 w:rsidP="00052F9E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>31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Juli</w:t>
            </w:r>
            <w:proofErr w:type="spellEnd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3 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>08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>38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 xml:space="preserve">31 </w:t>
            </w:r>
            <w:proofErr w:type="spellStart"/>
            <w:r w:rsidR="00052F9E">
              <w:rPr>
                <w:rFonts w:ascii="Arial" w:eastAsia="Arial" w:hAnsi="Arial" w:cs="Arial"/>
                <w:sz w:val="24"/>
                <w:szCs w:val="24"/>
              </w:rPr>
              <w:t>Juli</w:t>
            </w:r>
            <w:proofErr w:type="spellEnd"/>
            <w:r w:rsidR="00052F9E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052F9E"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 w:rsidR="00052F9E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>3 0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>40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A34624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 w:rsidP="00052F9E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>31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Juli</w:t>
            </w:r>
            <w:proofErr w:type="spellEnd"/>
            <w:r w:rsidR="00596E32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 w:rsidR="00596E32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3 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>08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>52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 xml:space="preserve">31 </w:t>
            </w:r>
            <w:proofErr w:type="spellStart"/>
            <w:r w:rsidR="00052F9E">
              <w:rPr>
                <w:rFonts w:ascii="Arial" w:eastAsia="Arial" w:hAnsi="Arial" w:cs="Arial"/>
                <w:sz w:val="24"/>
                <w:szCs w:val="24"/>
              </w:rPr>
              <w:t>Juli</w:t>
            </w:r>
            <w:proofErr w:type="spellEnd"/>
            <w:r w:rsidR="00052F9E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052F9E"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 w:rsidR="00052F9E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 xml:space="preserve">3 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>11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>:3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052F9E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 xml:space="preserve">Module Telkom di STO </w:t>
            </w:r>
            <w:proofErr w:type="spellStart"/>
            <w:r w:rsidR="00052F9E">
              <w:rPr>
                <w:rFonts w:ascii="Arial" w:eastAsia="Arial" w:hAnsi="Arial" w:cs="Arial"/>
                <w:sz w:val="24"/>
                <w:szCs w:val="24"/>
              </w:rPr>
              <w:t>Semanggi</w:t>
            </w:r>
            <w:proofErr w:type="spellEnd"/>
            <w:r w:rsidR="00052F9E">
              <w:rPr>
                <w:rFonts w:ascii="Arial" w:eastAsia="Arial" w:hAnsi="Arial" w:cs="Arial"/>
                <w:sz w:val="24"/>
                <w:szCs w:val="24"/>
              </w:rPr>
              <w:t xml:space="preserve"> Jakarta </w:t>
            </w:r>
            <w:proofErr w:type="spellStart"/>
            <w:r w:rsidR="00052F9E">
              <w:rPr>
                <w:rFonts w:ascii="Arial" w:eastAsia="Arial" w:hAnsi="Arial" w:cs="Arial"/>
                <w:sz w:val="24"/>
                <w:szCs w:val="24"/>
              </w:rPr>
              <w:t>rusak</w:t>
            </w:r>
            <w:proofErr w:type="spellEnd"/>
            <w:r w:rsidR="00052F9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52F9E">
              <w:rPr>
                <w:rFonts w:ascii="Arial" w:eastAsia="Arial" w:hAnsi="Arial" w:cs="Arial"/>
                <w:spacing w:val="1"/>
                <w:sz w:val="24"/>
                <w:szCs w:val="24"/>
              </w:rPr>
              <w:t>IN166151613</w:t>
            </w:r>
          </w:p>
        </w:tc>
      </w:tr>
      <w:tr w:rsidR="0065342E" w:rsidTr="0065342E">
        <w:trPr>
          <w:trHeight w:hRule="exact" w:val="84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052F9E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Semua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layanan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Internet / Link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ke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52F9E">
              <w:rPr>
                <w:rFonts w:ascii="Arial" w:eastAsia="Arial" w:hAnsi="Arial" w:cs="Arial"/>
                <w:spacing w:val="1"/>
                <w:sz w:val="24"/>
                <w:szCs w:val="24"/>
              </w:rPr>
              <w:t>Sangatta &amp; Bengalon  down</w:t>
            </w:r>
            <w:bookmarkStart w:id="0" w:name="_GoBack"/>
            <w:bookmarkEnd w:id="0"/>
          </w:p>
        </w:tc>
      </w:tr>
      <w:tr w:rsidR="0065342E">
        <w:trPr>
          <w:trHeight w:hRule="exact" w:val="564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052F9E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gantian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 xml:space="preserve">Module Telkom STO </w:t>
            </w:r>
            <w:proofErr w:type="spellStart"/>
            <w:r w:rsidR="00052F9E">
              <w:rPr>
                <w:rFonts w:ascii="Arial" w:eastAsia="Arial" w:hAnsi="Arial" w:cs="Arial"/>
                <w:sz w:val="24"/>
                <w:szCs w:val="24"/>
              </w:rPr>
              <w:t>Semanggi</w:t>
            </w:r>
            <w:proofErr w:type="spellEnd"/>
          </w:p>
        </w:tc>
      </w:tr>
      <w:tr w:rsidR="0065342E">
        <w:trPr>
          <w:trHeight w:hRule="exact" w:val="566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596E32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normal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kembali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setelah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perbaikan</w:t>
            </w:r>
            <w:proofErr w:type="spellEnd"/>
          </w:p>
        </w:tc>
      </w:tr>
    </w:tbl>
    <w:p w:rsidR="00A34624" w:rsidRDefault="00A34624">
      <w:pPr>
        <w:spacing w:before="6" w:line="160" w:lineRule="exact"/>
        <w:rPr>
          <w:sz w:val="17"/>
          <w:szCs w:val="17"/>
        </w:rPr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proofErr w:type="spellEnd"/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:rsidR="00A34624" w:rsidRDefault="00A34624">
      <w:pPr>
        <w:spacing w:before="3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:rsidR="00A34624" w:rsidRDefault="00A34624">
      <w:pPr>
        <w:spacing w:before="2" w:line="100" w:lineRule="exact"/>
        <w:rPr>
          <w:sz w:val="11"/>
          <w:szCs w:val="11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">
                <v:shape id="Freeform 3" o:spid="_x0000_s1027" style="position:absolute;left:1436;top:824;width:9265;height:0;visibility:visible;mso-wrap-style:square;v-text-anchor:top" coordsize="92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G4DcUA&#10;AADaAAAADwAAAGRycy9kb3ducmV2LnhtbESPT2sCMRTE74LfIbyCF6nZ+qeVrVGKItaja1va22Pz&#10;3CxuXpZN1PXbN4LgcZiZ3zCzRWsrcabGl44VvAwSEMS50yUXCr726+cpCB+QNVaOScGVPCzm3c4M&#10;U+0uvKNzFgoRIexTVGBCqFMpfW7Ioh+4mjh6B9dYDFE2hdQNXiLcVnKYJK/SYslxwWBNS0P5MTtZ&#10;BZvxN27N9G1//clWv3/Z5DRqD32lek/txzuIQG14hO/tT61gBLcr8Qb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bgNxQAAANoAAAAPAAAAAAAAAAAAAAAAAJgCAABkcnMv&#10;ZG93bnJldi54bWxQSwUGAAAAAAQABAD1AAAAigM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624"/>
    <w:rsid w:val="00052F9E"/>
    <w:rsid w:val="00243CF9"/>
    <w:rsid w:val="00596E32"/>
    <w:rsid w:val="0065342E"/>
    <w:rsid w:val="00A3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AIO-04</cp:lastModifiedBy>
  <cp:revision>2</cp:revision>
  <cp:lastPrinted>2023-07-28T00:15:00Z</cp:lastPrinted>
  <dcterms:created xsi:type="dcterms:W3CDTF">2023-07-31T07:54:00Z</dcterms:created>
  <dcterms:modified xsi:type="dcterms:W3CDTF">2023-07-31T07:54:00Z</dcterms:modified>
</cp:coreProperties>
</file>