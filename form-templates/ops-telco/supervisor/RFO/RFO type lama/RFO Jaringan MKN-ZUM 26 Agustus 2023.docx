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BA2CC3">
        <w:rPr>
          <w:rFonts w:ascii="Arial" w:eastAsia="Arial" w:hAnsi="Arial" w:cs="Arial"/>
          <w:b/>
          <w:position w:val="-1"/>
          <w:sz w:val="24"/>
          <w:szCs w:val="24"/>
        </w:rPr>
        <w:t xml:space="preserve">26 </w:t>
      </w:r>
      <w:proofErr w:type="spellStart"/>
      <w:r w:rsidR="00BA2CC3">
        <w:rPr>
          <w:rFonts w:ascii="Arial" w:eastAsia="Arial" w:hAnsi="Arial" w:cs="Arial"/>
          <w:b/>
          <w:position w:val="-1"/>
          <w:sz w:val="24"/>
          <w:szCs w:val="24"/>
        </w:rPr>
        <w:t>Agustus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>
        <w:rPr>
          <w:rFonts w:ascii="Arial" w:eastAsia="Arial" w:hAnsi="Arial" w:cs="Arial"/>
          <w:b/>
          <w:position w:val="-1"/>
          <w:sz w:val="24"/>
          <w:szCs w:val="24"/>
        </w:rPr>
        <w:t>3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65342E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BA2CC3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26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BA2CC3">
              <w:rPr>
                <w:rFonts w:ascii="Arial" w:eastAsia="Arial" w:hAnsi="Arial" w:cs="Arial"/>
                <w:sz w:val="24"/>
                <w:szCs w:val="24"/>
              </w:rPr>
              <w:t>Agustus</w:t>
            </w:r>
            <w:proofErr w:type="spellEnd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3 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17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52F9E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BA2CC3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26 </w:t>
            </w:r>
            <w:proofErr w:type="spellStart"/>
            <w:r w:rsidR="00BA2CC3">
              <w:rPr>
                <w:rFonts w:ascii="Arial" w:eastAsia="Arial" w:hAnsi="Arial" w:cs="Arial"/>
                <w:sz w:val="24"/>
                <w:szCs w:val="24"/>
              </w:rPr>
              <w:t>Agustus</w:t>
            </w:r>
            <w:proofErr w:type="spellEnd"/>
            <w:r w:rsidR="00BA2CC3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20</w:t>
            </w:r>
            <w:r w:rsidR="00BA2CC3">
              <w:rPr>
                <w:rFonts w:ascii="Arial" w:eastAsia="Arial" w:hAnsi="Arial" w:cs="Arial"/>
                <w:spacing w:val="-1"/>
                <w:sz w:val="24"/>
                <w:szCs w:val="24"/>
              </w:rPr>
              <w:t>2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3 1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>47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BA2CC3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Outlet 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Power </w:t>
            </w:r>
            <w:proofErr w:type="spellStart"/>
            <w:r w:rsidR="00BA2CC3">
              <w:rPr>
                <w:rFonts w:ascii="Arial" w:eastAsia="Arial" w:hAnsi="Arial" w:cs="Arial"/>
                <w:sz w:val="24"/>
                <w:szCs w:val="24"/>
              </w:rPr>
              <w:t>ke</w:t>
            </w:r>
            <w:proofErr w:type="spellEnd"/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Cabinet / rack network di tower </w:t>
            </w:r>
            <w:proofErr w:type="spellStart"/>
            <w:r w:rsidR="00BA2CC3">
              <w:rPr>
                <w:rFonts w:ascii="Arial" w:eastAsia="Arial" w:hAnsi="Arial" w:cs="Arial"/>
                <w:sz w:val="24"/>
                <w:szCs w:val="24"/>
              </w:rPr>
              <w:t>Pineridge</w:t>
            </w:r>
            <w:proofErr w:type="spellEnd"/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BA2CC3">
              <w:rPr>
                <w:rFonts w:ascii="Arial" w:eastAsia="Arial" w:hAnsi="Arial" w:cs="Arial"/>
                <w:sz w:val="24"/>
                <w:szCs w:val="24"/>
              </w:rPr>
              <w:t>Tanjung</w:t>
            </w:r>
            <w:proofErr w:type="spellEnd"/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Bara </w:t>
            </w:r>
            <w:proofErr w:type="spellStart"/>
            <w:r w:rsidR="00BA2CC3">
              <w:rPr>
                <w:rFonts w:ascii="Arial" w:eastAsia="Arial" w:hAnsi="Arial" w:cs="Arial"/>
                <w:sz w:val="24"/>
                <w:szCs w:val="24"/>
              </w:rPr>
              <w:t>mati</w:t>
            </w:r>
            <w:proofErr w:type="spellEnd"/>
          </w:p>
        </w:tc>
      </w:tr>
      <w:tr w:rsidR="0065342E" w:rsidTr="0065342E">
        <w:trPr>
          <w:trHeight w:hRule="exact" w:val="84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BA2CC3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dari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Sangatta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Bengalon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Bengalon</w:t>
            </w:r>
            <w:proofErr w:type="spellEnd"/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down</w:t>
            </w:r>
          </w:p>
        </w:tc>
      </w:tr>
      <w:tr w:rsidR="0065342E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BA2CC3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7399F">
              <w:rPr>
                <w:rFonts w:ascii="Arial" w:eastAsia="Arial" w:hAnsi="Arial" w:cs="Arial"/>
                <w:sz w:val="24"/>
                <w:szCs w:val="24"/>
              </w:rPr>
              <w:t>P</w:t>
            </w:r>
            <w:bookmarkStart w:id="0" w:name="_GoBack"/>
            <w:bookmarkEnd w:id="0"/>
            <w:r w:rsidR="00BA2CC3">
              <w:rPr>
                <w:rFonts w:ascii="Arial" w:eastAsia="Arial" w:hAnsi="Arial" w:cs="Arial"/>
                <w:sz w:val="24"/>
                <w:szCs w:val="24"/>
              </w:rPr>
              <w:t>emindahan</w:t>
            </w:r>
            <w:proofErr w:type="spellEnd"/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Outlet power </w:t>
            </w:r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normal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kembali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243CF9"/>
    <w:rsid w:val="0057399F"/>
    <w:rsid w:val="00596E32"/>
    <w:rsid w:val="0065342E"/>
    <w:rsid w:val="00A34624"/>
    <w:rsid w:val="00BA2CC3"/>
    <w:rsid w:val="00E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3</cp:revision>
  <cp:lastPrinted>2023-08-28T00:24:00Z</cp:lastPrinted>
  <dcterms:created xsi:type="dcterms:W3CDTF">2023-08-28T00:23:00Z</dcterms:created>
  <dcterms:modified xsi:type="dcterms:W3CDTF">2023-08-28T05:25:00Z</dcterms:modified>
</cp:coreProperties>
</file>