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624" w:rsidRDefault="0065342E">
      <w:pPr>
        <w:spacing w:before="95"/>
        <w:ind w:left="6991"/>
      </w:pPr>
      <w:r>
        <w:rPr>
          <w:noProof/>
        </w:rPr>
        <w:drawing>
          <wp:inline distT="0" distB="0" distL="0" distR="0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624" w:rsidRDefault="00A34624">
      <w:pPr>
        <w:spacing w:before="6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before="6" w:line="220" w:lineRule="exact"/>
        <w:rPr>
          <w:sz w:val="22"/>
          <w:szCs w:val="22"/>
        </w:rPr>
      </w:pPr>
    </w:p>
    <w:p w:rsidR="00A34624" w:rsidRDefault="0065342E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sz w:val="24"/>
          <w:szCs w:val="24"/>
        </w:rPr>
        <w:t>ga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Local loop </w:t>
      </w:r>
      <w:proofErr w:type="spellStart"/>
      <w:r>
        <w:rPr>
          <w:rFonts w:ascii="Arial" w:eastAsia="Arial" w:hAnsi="Arial" w:cs="Arial"/>
          <w:sz w:val="24"/>
          <w:szCs w:val="24"/>
        </w:rPr>
        <w:t>dan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t</w:t>
      </w:r>
    </w:p>
    <w:p w:rsidR="00A34624" w:rsidRDefault="00A34624">
      <w:pPr>
        <w:spacing w:before="10" w:line="120" w:lineRule="exact"/>
        <w:rPr>
          <w:sz w:val="13"/>
          <w:szCs w:val="13"/>
        </w:rPr>
      </w:pPr>
    </w:p>
    <w:p w:rsidR="00A34624" w:rsidRDefault="0065342E">
      <w:pPr>
        <w:spacing w:line="260" w:lineRule="exact"/>
        <w:ind w:left="102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pacing w:val="-1"/>
          <w:position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ad</w:t>
      </w:r>
      <w:r>
        <w:rPr>
          <w:rFonts w:ascii="Arial" w:eastAsia="Arial" w:hAnsi="Arial" w:cs="Arial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Arial" w:eastAsia="Arial" w:hAnsi="Arial" w:cs="Arial"/>
          <w:spacing w:val="-6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position w:val="-1"/>
          <w:sz w:val="24"/>
          <w:szCs w:val="24"/>
        </w:rPr>
        <w:t>pe</w:t>
      </w:r>
      <w:r>
        <w:rPr>
          <w:rFonts w:ascii="Arial" w:eastAsia="Arial" w:hAnsi="Arial" w:cs="Arial"/>
          <w:position w:val="-1"/>
          <w:sz w:val="24"/>
          <w:szCs w:val="24"/>
        </w:rPr>
        <w:t>r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io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 w:rsidR="003D26DA">
        <w:rPr>
          <w:rFonts w:ascii="Arial" w:eastAsia="Arial" w:hAnsi="Arial" w:cs="Arial"/>
          <w:b/>
          <w:position w:val="-1"/>
          <w:sz w:val="24"/>
          <w:szCs w:val="24"/>
        </w:rPr>
        <w:t>02</w:t>
      </w:r>
      <w:r w:rsidR="00BA2CC3">
        <w:rPr>
          <w:rFonts w:ascii="Arial" w:eastAsia="Arial" w:hAnsi="Arial" w:cs="Arial"/>
          <w:b/>
          <w:position w:val="-1"/>
          <w:sz w:val="24"/>
          <w:szCs w:val="24"/>
        </w:rPr>
        <w:t xml:space="preserve"> </w:t>
      </w:r>
      <w:r w:rsidR="003D26DA">
        <w:rPr>
          <w:rFonts w:ascii="Arial" w:eastAsia="Arial" w:hAnsi="Arial" w:cs="Arial"/>
          <w:b/>
          <w:position w:val="-1"/>
          <w:sz w:val="24"/>
          <w:szCs w:val="24"/>
        </w:rPr>
        <w:t>February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4"/>
          <w:szCs w:val="24"/>
        </w:rPr>
        <w:t>20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2</w:t>
      </w:r>
      <w:r w:rsidR="003D26DA">
        <w:rPr>
          <w:rFonts w:ascii="Arial" w:eastAsia="Arial" w:hAnsi="Arial" w:cs="Arial"/>
          <w:b/>
          <w:position w:val="-1"/>
          <w:sz w:val="24"/>
          <w:szCs w:val="24"/>
        </w:rPr>
        <w:t>4</w:t>
      </w:r>
      <w:r>
        <w:rPr>
          <w:rFonts w:ascii="Arial" w:eastAsia="Arial" w:hAnsi="Arial" w:cs="Arial"/>
          <w:b/>
          <w:spacing w:val="-4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:</w:t>
      </w:r>
    </w:p>
    <w:p w:rsidR="00A34624" w:rsidRDefault="00A34624">
      <w:pPr>
        <w:spacing w:before="2" w:line="140" w:lineRule="exact"/>
        <w:rPr>
          <w:sz w:val="14"/>
          <w:szCs w:val="14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91"/>
      </w:tblGrid>
      <w:tr w:rsidR="00A34624" w:rsidTr="0065342E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proofErr w:type="spellEnd"/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9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:rsidR="00A34624" w:rsidRDefault="0065342E" w:rsidP="003D26DA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02 February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C0882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34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</w:p>
        </w:tc>
      </w:tr>
      <w:tr w:rsidR="00A34624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A34624" w:rsidRDefault="0065342E" w:rsidP="003D26DA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02 February 2024 0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29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:rsidTr="003D26DA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3D26DA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ATS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Genset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 Tower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Pineridge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Tanjung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Bara Problem,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sehingga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Genset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tidak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bisa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backup power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saat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terjadi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pemadaman</w:t>
            </w:r>
            <w:bookmarkStart w:id="0" w:name="_GoBack"/>
            <w:bookmarkEnd w:id="0"/>
          </w:p>
        </w:tc>
      </w:tr>
      <w:tr w:rsidR="0065342E" w:rsidTr="003D26DA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3D26DA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layanan</w:t>
            </w:r>
            <w:proofErr w:type="spellEnd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Internet / Link </w:t>
            </w:r>
            <w:proofErr w:type="spellStart"/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>dari</w:t>
            </w:r>
            <w:proofErr w:type="spellEnd"/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A2CC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Sangatta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ke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81ED3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Bengalon </w:t>
            </w:r>
            <w:r w:rsidR="00052F9E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karena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semua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power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dalam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coomsroom</w:t>
            </w:r>
            <w:proofErr w:type="spellEnd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D26DA">
              <w:rPr>
                <w:rFonts w:ascii="Arial" w:eastAsia="Arial" w:hAnsi="Arial" w:cs="Arial"/>
                <w:spacing w:val="1"/>
                <w:sz w:val="24"/>
                <w:szCs w:val="24"/>
              </w:rPr>
              <w:t>mati</w:t>
            </w:r>
            <w:proofErr w:type="spellEnd"/>
          </w:p>
        </w:tc>
      </w:tr>
      <w:tr w:rsidR="0065342E">
        <w:trPr>
          <w:trHeight w:hRule="exact" w:val="564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  <w:proofErr w:type="spellEnd"/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3D26D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381ED3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  <w:r w:rsidR="00381ED3">
              <w:rPr>
                <w:rFonts w:ascii="Arial" w:eastAsia="Arial" w:hAnsi="Arial" w:cs="Arial"/>
                <w:sz w:val="24"/>
                <w:szCs w:val="24"/>
              </w:rPr>
              <w:t xml:space="preserve"> panel </w:t>
            </w:r>
            <w:r w:rsidR="003D26DA">
              <w:rPr>
                <w:rFonts w:ascii="Arial" w:eastAsia="Arial" w:hAnsi="Arial" w:cs="Arial"/>
                <w:sz w:val="24"/>
                <w:szCs w:val="24"/>
              </w:rPr>
              <w:t>ATS</w:t>
            </w:r>
            <w:r w:rsidR="00BA2CC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65342E">
        <w:trPr>
          <w:trHeight w:hRule="exact" w:val="566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9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:rsidR="0065342E" w:rsidRDefault="0065342E" w:rsidP="00596E32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normal </w:t>
            </w:r>
            <w:proofErr w:type="spellStart"/>
            <w:r w:rsidR="00596E32">
              <w:rPr>
                <w:rFonts w:ascii="Arial" w:eastAsia="Arial" w:hAnsi="Arial" w:cs="Arial"/>
                <w:spacing w:val="1"/>
                <w:sz w:val="24"/>
                <w:szCs w:val="24"/>
              </w:rPr>
              <w:t>kembali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setelah</w:t>
            </w:r>
            <w:proofErr w:type="spellEnd"/>
            <w:r w:rsidR="00596E3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596E32">
              <w:rPr>
                <w:rFonts w:ascii="Arial" w:eastAsia="Arial" w:hAnsi="Arial" w:cs="Arial"/>
                <w:sz w:val="24"/>
                <w:szCs w:val="24"/>
              </w:rPr>
              <w:t>perbaikan</w:t>
            </w:r>
            <w:proofErr w:type="spellEnd"/>
          </w:p>
        </w:tc>
      </w:tr>
    </w:tbl>
    <w:p w:rsidR="00A34624" w:rsidRDefault="00A34624">
      <w:pPr>
        <w:spacing w:before="6" w:line="160" w:lineRule="exact"/>
        <w:rPr>
          <w:sz w:val="17"/>
          <w:szCs w:val="17"/>
        </w:rPr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proofErr w:type="gram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:rsidR="00A34624" w:rsidRDefault="00A34624">
      <w:pPr>
        <w:spacing w:before="3" w:line="180" w:lineRule="exact"/>
        <w:rPr>
          <w:sz w:val="19"/>
          <w:szCs w:val="19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:rsidR="00A34624" w:rsidRDefault="00A34624">
      <w:pPr>
        <w:spacing w:before="2" w:line="100" w:lineRule="exact"/>
        <w:rPr>
          <w:sz w:val="11"/>
          <w:szCs w:val="11"/>
        </w:rPr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A34624">
      <w:pPr>
        <w:spacing w:line="200" w:lineRule="exact"/>
      </w:pPr>
    </w:p>
    <w:p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">
                <v:shape id="Freeform 3" o:spid="_x0000_s1027" style="position:absolute;left:1436;top:824;width:9265;height:0;visibility:visible;mso-wrap-style:square;v-text-anchor:top" coordsize="926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4DcUA&#10;AADaAAAADwAAAGRycy9kb3ducmV2LnhtbESPT2sCMRTE74LfIbyCF6nZ+qeVrVGKItaja1va22Pz&#10;3CxuXpZN1PXbN4LgcZiZ3zCzRWsrcabGl44VvAwSEMS50yUXCr726+cpCB+QNVaOScGVPCzm3c4M&#10;U+0uvKNzFgoRIexTVGBCqFMpfW7Ioh+4mjh6B9dYDFE2hdQNXiLcVnKYJK/SYslxwWBNS0P5MTtZ&#10;BZvxN27N9G1//clWv3/Z5DRqD32lek/txzuIQG14hO/tT61gBLcr8Qb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bgNxQAAANoAAAAPAAAAAAAAAAAAAAAAAJgCAABkcnMv&#10;ZG93bnJldi54bWxQSwUGAAAAAAQABAD1AAAAigM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624"/>
    <w:rsid w:val="00052F9E"/>
    <w:rsid w:val="001C0882"/>
    <w:rsid w:val="00243CF9"/>
    <w:rsid w:val="00381ED3"/>
    <w:rsid w:val="003B722A"/>
    <w:rsid w:val="003D26DA"/>
    <w:rsid w:val="0057399F"/>
    <w:rsid w:val="00596E32"/>
    <w:rsid w:val="0065342E"/>
    <w:rsid w:val="00925932"/>
    <w:rsid w:val="00A34624"/>
    <w:rsid w:val="00BA2CC3"/>
    <w:rsid w:val="00E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AIO-04</cp:lastModifiedBy>
  <cp:revision>2</cp:revision>
  <cp:lastPrinted>2023-10-16T06:19:00Z</cp:lastPrinted>
  <dcterms:created xsi:type="dcterms:W3CDTF">2024-02-02T01:30:00Z</dcterms:created>
  <dcterms:modified xsi:type="dcterms:W3CDTF">2024-02-02T01:30:00Z</dcterms:modified>
</cp:coreProperties>
</file>