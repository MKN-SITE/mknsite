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C77F60">
        <w:rPr>
          <w:rFonts w:ascii="Arial" w:eastAsia="Arial" w:hAnsi="Arial" w:cs="Arial"/>
          <w:b/>
          <w:position w:val="-1"/>
          <w:sz w:val="24"/>
          <w:szCs w:val="24"/>
        </w:rPr>
        <w:t>22 Mei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 w:rsidR="003D26DA">
        <w:rPr>
          <w:rFonts w:ascii="Arial" w:eastAsia="Arial" w:hAnsi="Arial" w:cs="Arial"/>
          <w:b/>
          <w:position w:val="-1"/>
          <w:sz w:val="24"/>
          <w:szCs w:val="24"/>
        </w:rPr>
        <w:t>4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C77F60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22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Mei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26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DB054C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z w:val="24"/>
                <w:szCs w:val="24"/>
              </w:rPr>
              <w:t>22 Mei 2024 18:40 WITA</w:t>
            </w:r>
          </w:p>
        </w:tc>
      </w:tr>
      <w:tr w:rsidR="0065342E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DB054C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-    </w:t>
            </w:r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FO Cut di </w:t>
            </w:r>
            <w:proofErr w:type="spellStart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>jarak</w:t>
            </w:r>
            <w:proofErr w:type="spellEnd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800m </w:t>
            </w:r>
            <w:proofErr w:type="spellStart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>Kawasan</w:t>
            </w:r>
            <w:proofErr w:type="spellEnd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>Rasuna</w:t>
            </w:r>
            <w:proofErr w:type="spellEnd"/>
            <w:r w:rsidR="00DB054C"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  <w:p w:rsidR="0065342E" w:rsidRPr="00DB054C" w:rsidRDefault="00C77F60" w:rsidP="00DB054C">
            <w:pPr>
              <w:pStyle w:val="ListParagraph"/>
              <w:numPr>
                <w:ilvl w:val="0"/>
                <w:numId w:val="3"/>
              </w:numPr>
              <w:spacing w:before="5" w:line="260" w:lineRule="exact"/>
              <w:ind w:right="490"/>
              <w:rPr>
                <w:rFonts w:ascii="Arial" w:eastAsia="Arial" w:hAnsi="Arial" w:cs="Arial"/>
                <w:sz w:val="24"/>
                <w:szCs w:val="24"/>
              </w:rPr>
            </w:pPr>
            <w:r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Metro </w:t>
            </w:r>
            <w:proofErr w:type="spellStart"/>
            <w:r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>Sangatta</w:t>
            </w:r>
            <w:proofErr w:type="spellEnd"/>
            <w:r w:rsidRP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– Jakarta Down</w:t>
            </w:r>
          </w:p>
        </w:tc>
      </w:tr>
      <w:tr w:rsidR="0065342E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C77F6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Sangatta</w:t>
            </w:r>
            <w:proofErr w:type="spellEnd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Jakarta </w:t>
            </w:r>
            <w:proofErr w:type="spellStart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  <w:proofErr w:type="spellEnd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Total</w:t>
            </w:r>
          </w:p>
        </w:tc>
      </w:tr>
      <w:tr w:rsidR="0065342E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 xml:space="preserve">Tarik spare </w:t>
            </w:r>
            <w:proofErr w:type="spellStart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>kabel</w:t>
            </w:r>
            <w:proofErr w:type="spellEnd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 xml:space="preserve"> 50m, </w:t>
            </w:r>
            <w:proofErr w:type="spellStart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>instal</w:t>
            </w:r>
            <w:proofErr w:type="spellEnd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 xml:space="preserve"> closure </w:t>
            </w:r>
            <w:proofErr w:type="spellStart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>dan</w:t>
            </w:r>
            <w:proofErr w:type="spellEnd"/>
            <w:r w:rsidR="00DB054C" w:rsidRPr="00DB054C">
              <w:rPr>
                <w:rFonts w:ascii="Arial" w:eastAsia="Arial" w:hAnsi="Arial" w:cs="Arial"/>
                <w:sz w:val="24"/>
                <w:szCs w:val="24"/>
              </w:rPr>
              <w:t xml:space="preserve"> splicing </w:t>
            </w:r>
            <w:r w:rsidR="0023453B">
              <w:rPr>
                <w:rFonts w:ascii="Arial" w:eastAsia="Arial" w:hAnsi="Arial" w:cs="Arial"/>
                <w:sz w:val="24"/>
                <w:szCs w:val="24"/>
              </w:rPr>
              <w:t>FO</w:t>
            </w:r>
            <w:bookmarkStart w:id="0" w:name="_GoBack"/>
            <w:bookmarkEnd w:id="0"/>
          </w:p>
          <w:p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23453B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kembali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setelah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 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kabel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FO</w:t>
            </w:r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>
    <w:nsid w:val="325055BB"/>
    <w:multiLevelType w:val="hybridMultilevel"/>
    <w:tmpl w:val="55BEABE4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C0882"/>
    <w:rsid w:val="001C0EB3"/>
    <w:rsid w:val="0023453B"/>
    <w:rsid w:val="00243CF9"/>
    <w:rsid w:val="002B5207"/>
    <w:rsid w:val="00381ED3"/>
    <w:rsid w:val="003B722A"/>
    <w:rsid w:val="003D26DA"/>
    <w:rsid w:val="0057399F"/>
    <w:rsid w:val="00596E32"/>
    <w:rsid w:val="0065342E"/>
    <w:rsid w:val="00925932"/>
    <w:rsid w:val="00A34624"/>
    <w:rsid w:val="00BA2CC3"/>
    <w:rsid w:val="00C77F60"/>
    <w:rsid w:val="00CF7630"/>
    <w:rsid w:val="00DB054C"/>
    <w:rsid w:val="00EE4C88"/>
    <w:rsid w:val="00E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B53F7-0D1B-47F8-A40E-52B28D522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lenovo</cp:lastModifiedBy>
  <cp:revision>5</cp:revision>
  <cp:lastPrinted>2024-05-24T00:48:00Z</cp:lastPrinted>
  <dcterms:created xsi:type="dcterms:W3CDTF">2024-05-24T00:28:00Z</dcterms:created>
  <dcterms:modified xsi:type="dcterms:W3CDTF">2024-05-24T06:13:00Z</dcterms:modified>
</cp:coreProperties>
</file>