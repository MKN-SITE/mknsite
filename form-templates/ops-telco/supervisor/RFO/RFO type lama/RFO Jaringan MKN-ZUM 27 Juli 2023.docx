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596E32" w:rsidRPr="00596E32">
        <w:rPr>
          <w:rFonts w:ascii="Arial" w:eastAsia="Arial" w:hAnsi="Arial" w:cs="Arial"/>
          <w:b/>
          <w:position w:val="-1"/>
          <w:sz w:val="24"/>
          <w:szCs w:val="24"/>
        </w:rPr>
        <w:t>27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proofErr w:type="spellStart"/>
      <w:r w:rsidR="00596E32">
        <w:rPr>
          <w:rFonts w:ascii="Arial" w:eastAsia="Arial" w:hAnsi="Arial" w:cs="Arial"/>
          <w:b/>
          <w:position w:val="-1"/>
          <w:sz w:val="24"/>
          <w:szCs w:val="24"/>
        </w:rPr>
        <w:t>Jul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>
        <w:rPr>
          <w:rFonts w:ascii="Arial" w:eastAsia="Arial" w:hAnsi="Arial" w:cs="Arial"/>
          <w:b/>
          <w:position w:val="-1"/>
          <w:sz w:val="24"/>
          <w:szCs w:val="24"/>
        </w:rPr>
        <w:t>3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91"/>
      </w:tblGrid>
      <w:tr w:rsidR="00A34624" w:rsidTr="0065342E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9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596E32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27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>3 17: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45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</w:tc>
      </w:tr>
      <w:tr w:rsidR="00A34624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596E32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27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="00596E32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596E32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3 1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37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596E32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Power 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Supply ( POE )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link di tower PTH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Tanjung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bara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rusak</w:t>
            </w:r>
            <w:proofErr w:type="spellEnd"/>
          </w:p>
        </w:tc>
      </w:tr>
      <w:tr w:rsidR="0065342E" w:rsidTr="0065342E">
        <w:trPr>
          <w:trHeight w:hRule="exact" w:val="84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596E32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Area Bengalon </w:t>
            </w:r>
            <w:bookmarkStart w:id="0" w:name="_GoBack"/>
            <w:bookmarkEnd w:id="0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</w:p>
        </w:tc>
      </w:tr>
      <w:tr w:rsidR="0065342E">
        <w:trPr>
          <w:trHeight w:hRule="exact" w:val="564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596E32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gantian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Power Supply ( POE )</w:t>
            </w:r>
          </w:p>
        </w:tc>
      </w:tr>
      <w:tr w:rsidR="0065342E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596E32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normal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kembali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setelah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proofErr w:type="spellEnd"/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243CF9"/>
    <w:rsid w:val="00596E32"/>
    <w:rsid w:val="0065342E"/>
    <w:rsid w:val="00A3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AIO-04</cp:lastModifiedBy>
  <cp:revision>3</cp:revision>
  <cp:lastPrinted>2023-07-28T00:15:00Z</cp:lastPrinted>
  <dcterms:created xsi:type="dcterms:W3CDTF">2023-07-28T00:10:00Z</dcterms:created>
  <dcterms:modified xsi:type="dcterms:W3CDTF">2023-07-28T00:29:00Z</dcterms:modified>
</cp:coreProperties>
</file>