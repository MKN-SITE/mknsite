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4624" w:rsidRDefault="0065342E">
      <w:pPr>
        <w:spacing w:before="95"/>
        <w:ind w:left="6991"/>
      </w:pPr>
      <w:r>
        <w:rPr>
          <w:noProof/>
        </w:rPr>
        <w:drawing>
          <wp:inline distT="0" distB="0" distL="0" distR="0">
            <wp:extent cx="1304925" cy="9334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4624" w:rsidRDefault="00A34624">
      <w:pPr>
        <w:spacing w:before="6" w:line="180" w:lineRule="exact"/>
        <w:rPr>
          <w:sz w:val="19"/>
          <w:szCs w:val="19"/>
        </w:rPr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65342E">
      <w:pPr>
        <w:spacing w:before="24" w:line="360" w:lineRule="exact"/>
        <w:ind w:left="2695" w:right="2920" w:firstLine="194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  <w:u w:val="thick" w:color="000000"/>
        </w:rPr>
        <w:t>SURAT</w:t>
      </w:r>
      <w:r>
        <w:rPr>
          <w:rFonts w:ascii="Arial" w:eastAsia="Arial" w:hAnsi="Arial" w:cs="Arial"/>
          <w:b/>
          <w:spacing w:val="-9"/>
          <w:sz w:val="32"/>
          <w:szCs w:val="32"/>
          <w:u w:val="thick" w:color="000000"/>
        </w:rPr>
        <w:t xml:space="preserve"> </w:t>
      </w:r>
      <w:r>
        <w:rPr>
          <w:rFonts w:ascii="Arial" w:eastAsia="Arial" w:hAnsi="Arial" w:cs="Arial"/>
          <w:b/>
          <w:sz w:val="32"/>
          <w:szCs w:val="32"/>
          <w:u w:val="thick" w:color="000000"/>
        </w:rPr>
        <w:t>KE</w:t>
      </w:r>
      <w:r>
        <w:rPr>
          <w:rFonts w:ascii="Arial" w:eastAsia="Arial" w:hAnsi="Arial" w:cs="Arial"/>
          <w:b/>
          <w:spacing w:val="2"/>
          <w:sz w:val="32"/>
          <w:szCs w:val="32"/>
          <w:u w:val="thick" w:color="000000"/>
        </w:rPr>
        <w:t>T</w:t>
      </w:r>
      <w:r>
        <w:rPr>
          <w:rFonts w:ascii="Arial" w:eastAsia="Arial" w:hAnsi="Arial" w:cs="Arial"/>
          <w:b/>
          <w:sz w:val="32"/>
          <w:szCs w:val="32"/>
          <w:u w:val="thick" w:color="000000"/>
        </w:rPr>
        <w:t>ERAN</w:t>
      </w:r>
      <w:r>
        <w:rPr>
          <w:rFonts w:ascii="Arial" w:eastAsia="Arial" w:hAnsi="Arial" w:cs="Arial"/>
          <w:b/>
          <w:spacing w:val="2"/>
          <w:sz w:val="32"/>
          <w:szCs w:val="32"/>
          <w:u w:val="thick" w:color="000000"/>
        </w:rPr>
        <w:t>G</w:t>
      </w:r>
      <w:r>
        <w:rPr>
          <w:rFonts w:ascii="Arial" w:eastAsia="Arial" w:hAnsi="Arial" w:cs="Arial"/>
          <w:b/>
          <w:sz w:val="32"/>
          <w:szCs w:val="32"/>
          <w:u w:val="thick" w:color="000000"/>
        </w:rPr>
        <w:t>AN</w:t>
      </w:r>
      <w:r>
        <w:rPr>
          <w:rFonts w:ascii="Arial" w:eastAsia="Arial" w:hAnsi="Arial" w:cs="Arial"/>
          <w:b/>
          <w:sz w:val="32"/>
          <w:szCs w:val="32"/>
        </w:rPr>
        <w:t xml:space="preserve"> (R</w:t>
      </w:r>
      <w:r>
        <w:rPr>
          <w:rFonts w:ascii="Arial" w:eastAsia="Arial" w:hAnsi="Arial" w:cs="Arial"/>
          <w:b/>
          <w:spacing w:val="1"/>
          <w:sz w:val="32"/>
          <w:szCs w:val="32"/>
        </w:rPr>
        <w:t>F</w:t>
      </w:r>
      <w:r>
        <w:rPr>
          <w:rFonts w:ascii="Arial" w:eastAsia="Arial" w:hAnsi="Arial" w:cs="Arial"/>
          <w:b/>
          <w:spacing w:val="-1"/>
          <w:sz w:val="32"/>
          <w:szCs w:val="32"/>
        </w:rPr>
        <w:t>O</w:t>
      </w:r>
      <w:r>
        <w:rPr>
          <w:rFonts w:ascii="Arial" w:eastAsia="Arial" w:hAnsi="Arial" w:cs="Arial"/>
          <w:b/>
          <w:sz w:val="32"/>
          <w:szCs w:val="32"/>
        </w:rPr>
        <w:t>)</w:t>
      </w:r>
      <w:r>
        <w:rPr>
          <w:rFonts w:ascii="Arial" w:eastAsia="Arial" w:hAnsi="Arial" w:cs="Arial"/>
          <w:b/>
          <w:spacing w:val="-7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z w:val="32"/>
          <w:szCs w:val="32"/>
        </w:rPr>
        <w:t>Rea</w:t>
      </w:r>
      <w:r>
        <w:rPr>
          <w:rFonts w:ascii="Arial" w:eastAsia="Arial" w:hAnsi="Arial" w:cs="Arial"/>
          <w:b/>
          <w:spacing w:val="2"/>
          <w:sz w:val="32"/>
          <w:szCs w:val="32"/>
        </w:rPr>
        <w:t>s</w:t>
      </w:r>
      <w:r>
        <w:rPr>
          <w:rFonts w:ascii="Arial" w:eastAsia="Arial" w:hAnsi="Arial" w:cs="Arial"/>
          <w:b/>
          <w:sz w:val="32"/>
          <w:szCs w:val="32"/>
        </w:rPr>
        <w:t>on</w:t>
      </w:r>
      <w:r>
        <w:rPr>
          <w:rFonts w:ascii="Arial" w:eastAsia="Arial" w:hAnsi="Arial" w:cs="Arial"/>
          <w:b/>
          <w:spacing w:val="-13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pacing w:val="2"/>
          <w:sz w:val="32"/>
          <w:szCs w:val="32"/>
        </w:rPr>
        <w:t>f</w:t>
      </w:r>
      <w:r>
        <w:rPr>
          <w:rFonts w:ascii="Arial" w:eastAsia="Arial" w:hAnsi="Arial" w:cs="Arial"/>
          <w:b/>
          <w:sz w:val="32"/>
          <w:szCs w:val="32"/>
        </w:rPr>
        <w:t>or</w:t>
      </w:r>
      <w:r>
        <w:rPr>
          <w:rFonts w:ascii="Arial" w:eastAsia="Arial" w:hAnsi="Arial" w:cs="Arial"/>
          <w:b/>
          <w:spacing w:val="-4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pacing w:val="1"/>
          <w:sz w:val="32"/>
          <w:szCs w:val="32"/>
        </w:rPr>
        <w:t>O</w:t>
      </w:r>
      <w:r>
        <w:rPr>
          <w:rFonts w:ascii="Arial" w:eastAsia="Arial" w:hAnsi="Arial" w:cs="Arial"/>
          <w:b/>
          <w:sz w:val="32"/>
          <w:szCs w:val="32"/>
        </w:rPr>
        <w:t>u</w:t>
      </w:r>
      <w:r>
        <w:rPr>
          <w:rFonts w:ascii="Arial" w:eastAsia="Arial" w:hAnsi="Arial" w:cs="Arial"/>
          <w:b/>
          <w:spacing w:val="-1"/>
          <w:sz w:val="32"/>
          <w:szCs w:val="32"/>
        </w:rPr>
        <w:t>t</w:t>
      </w:r>
      <w:r>
        <w:rPr>
          <w:rFonts w:ascii="Arial" w:eastAsia="Arial" w:hAnsi="Arial" w:cs="Arial"/>
          <w:b/>
          <w:spacing w:val="2"/>
          <w:sz w:val="32"/>
          <w:szCs w:val="32"/>
        </w:rPr>
        <w:t>a</w:t>
      </w:r>
      <w:r>
        <w:rPr>
          <w:rFonts w:ascii="Arial" w:eastAsia="Arial" w:hAnsi="Arial" w:cs="Arial"/>
          <w:b/>
          <w:sz w:val="32"/>
          <w:szCs w:val="32"/>
        </w:rPr>
        <w:t>ge</w:t>
      </w: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before="6" w:line="220" w:lineRule="exact"/>
        <w:rPr>
          <w:sz w:val="22"/>
          <w:szCs w:val="22"/>
        </w:rPr>
      </w:pPr>
    </w:p>
    <w:p w:rsidR="00A34624" w:rsidRDefault="0065342E">
      <w:pPr>
        <w:spacing w:before="29"/>
        <w:ind w:left="101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h</w:t>
      </w:r>
      <w:r>
        <w:rPr>
          <w:rFonts w:ascii="Arial" w:eastAsia="Arial" w:hAnsi="Arial" w:cs="Arial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en</w:t>
      </w:r>
      <w:r>
        <w:rPr>
          <w:rFonts w:ascii="Arial" w:eastAsia="Arial" w:hAnsi="Arial" w:cs="Arial"/>
          <w:sz w:val="24"/>
          <w:szCs w:val="24"/>
        </w:rPr>
        <w:t>jel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me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na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1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j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j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pacing w:val="1"/>
          <w:sz w:val="24"/>
          <w:szCs w:val="24"/>
        </w:rPr>
        <w:t>ga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10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Local loop dan i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2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t</w:t>
      </w:r>
    </w:p>
    <w:p w:rsidR="00A34624" w:rsidRDefault="00A34624">
      <w:pPr>
        <w:spacing w:before="10" w:line="120" w:lineRule="exact"/>
        <w:rPr>
          <w:sz w:val="13"/>
          <w:szCs w:val="13"/>
        </w:rPr>
      </w:pPr>
    </w:p>
    <w:p w:rsidR="00A34624" w:rsidRDefault="0065342E">
      <w:pPr>
        <w:spacing w:line="260" w:lineRule="exact"/>
        <w:ind w:left="102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position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ad</w:t>
      </w:r>
      <w:r>
        <w:rPr>
          <w:rFonts w:ascii="Arial" w:eastAsia="Arial" w:hAnsi="Arial" w:cs="Arial"/>
          <w:position w:val="-1"/>
          <w:sz w:val="24"/>
          <w:szCs w:val="24"/>
        </w:rPr>
        <w:t>a</w:t>
      </w:r>
      <w:r>
        <w:rPr>
          <w:rFonts w:ascii="Arial" w:eastAsia="Arial" w:hAnsi="Arial" w:cs="Arial"/>
          <w:spacing w:val="-6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pe</w:t>
      </w:r>
      <w:r>
        <w:rPr>
          <w:rFonts w:ascii="Arial" w:eastAsia="Arial" w:hAnsi="Arial" w:cs="Arial"/>
          <w:position w:val="-1"/>
          <w:sz w:val="24"/>
          <w:szCs w:val="24"/>
        </w:rPr>
        <w:t>r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io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d</w:t>
      </w:r>
      <w:r>
        <w:rPr>
          <w:rFonts w:ascii="Arial" w:eastAsia="Arial" w:hAnsi="Arial" w:cs="Arial"/>
          <w:position w:val="-1"/>
          <w:sz w:val="24"/>
          <w:szCs w:val="24"/>
        </w:rPr>
        <w:t xml:space="preserve">e 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position w:val="-1"/>
          <w:sz w:val="24"/>
          <w:szCs w:val="24"/>
        </w:rPr>
        <w:t>04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position w:val="-1"/>
          <w:sz w:val="24"/>
          <w:szCs w:val="24"/>
        </w:rPr>
        <w:t>Mei</w:t>
      </w:r>
      <w:r>
        <w:rPr>
          <w:rFonts w:ascii="Arial" w:eastAsia="Arial" w:hAnsi="Arial" w:cs="Arial"/>
          <w:b/>
          <w:spacing w:val="-1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1"/>
          <w:position w:val="-1"/>
          <w:sz w:val="24"/>
          <w:szCs w:val="24"/>
        </w:rPr>
        <w:t>20</w:t>
      </w:r>
      <w:r>
        <w:rPr>
          <w:rFonts w:ascii="Arial" w:eastAsia="Arial" w:hAnsi="Arial" w:cs="Arial"/>
          <w:b/>
          <w:spacing w:val="-1"/>
          <w:position w:val="-1"/>
          <w:sz w:val="24"/>
          <w:szCs w:val="24"/>
        </w:rPr>
        <w:t>2</w:t>
      </w:r>
      <w:r>
        <w:rPr>
          <w:rFonts w:ascii="Arial" w:eastAsia="Arial" w:hAnsi="Arial" w:cs="Arial"/>
          <w:b/>
          <w:position w:val="-1"/>
          <w:sz w:val="24"/>
          <w:szCs w:val="24"/>
        </w:rPr>
        <w:t>3</w:t>
      </w:r>
      <w:r>
        <w:rPr>
          <w:rFonts w:ascii="Arial" w:eastAsia="Arial" w:hAnsi="Arial" w:cs="Arial"/>
          <w:b/>
          <w:spacing w:val="-4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position w:val="-1"/>
          <w:sz w:val="24"/>
          <w:szCs w:val="24"/>
        </w:rPr>
        <w:t>:</w:t>
      </w:r>
    </w:p>
    <w:p w:rsidR="00A34624" w:rsidRDefault="00A34624">
      <w:pPr>
        <w:spacing w:before="2" w:line="140" w:lineRule="exact"/>
        <w:rPr>
          <w:sz w:val="14"/>
          <w:szCs w:val="14"/>
        </w:rPr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1"/>
        <w:gridCol w:w="6191"/>
      </w:tblGrid>
      <w:tr w:rsidR="00A34624" w:rsidTr="0065342E">
        <w:trPr>
          <w:trHeight w:hRule="exact" w:val="732"/>
        </w:trPr>
        <w:tc>
          <w:tcPr>
            <w:tcW w:w="3101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A34624" w:rsidRDefault="00A34624">
            <w:pPr>
              <w:spacing w:before="1" w:line="120" w:lineRule="exact"/>
              <w:rPr>
                <w:sz w:val="12"/>
                <w:szCs w:val="12"/>
              </w:rPr>
            </w:pPr>
          </w:p>
          <w:p w:rsidR="00A34624" w:rsidRDefault="0065342E">
            <w:pPr>
              <w:ind w:left="97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z w:val="24"/>
                <w:szCs w:val="24"/>
              </w:rPr>
              <w:t>lai</w:t>
            </w:r>
            <w:r>
              <w:rPr>
                <w:rFonts w:ascii="Arial" w:eastAsia="Arial" w:hAnsi="Arial" w:cs="Arial"/>
                <w:spacing w:val="-6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ja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</w:p>
        </w:tc>
        <w:tc>
          <w:tcPr>
            <w:tcW w:w="6191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A34624" w:rsidRDefault="00A34624">
            <w:pPr>
              <w:spacing w:before="1" w:line="120" w:lineRule="exact"/>
              <w:rPr>
                <w:sz w:val="12"/>
                <w:szCs w:val="12"/>
              </w:rPr>
            </w:pPr>
          </w:p>
          <w:p w:rsidR="00A34624" w:rsidRDefault="0065342E">
            <w:pPr>
              <w:ind w:left="96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03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Mei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20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2</w:t>
            </w:r>
            <w:r>
              <w:rPr>
                <w:rFonts w:ascii="Arial" w:eastAsia="Arial" w:hAnsi="Arial" w:cs="Arial"/>
                <w:sz w:val="24"/>
                <w:szCs w:val="24"/>
              </w:rPr>
              <w:t>3 17:16 WIB</w:t>
            </w:r>
          </w:p>
        </w:tc>
      </w:tr>
      <w:tr w:rsidR="00A34624">
        <w:trPr>
          <w:trHeight w:hRule="exact" w:val="562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A34624" w:rsidRDefault="0065342E">
            <w:pPr>
              <w:spacing w:line="260" w:lineRule="exact"/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Akhir kejadian</w:t>
            </w:r>
          </w:p>
        </w:tc>
        <w:tc>
          <w:tcPr>
            <w:tcW w:w="619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A34624" w:rsidRDefault="0065342E" w:rsidP="0065342E">
            <w:pPr>
              <w:spacing w:before="5" w:line="260" w:lineRule="exact"/>
              <w:ind w:left="215" w:right="487" w:hanging="115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0</w:t>
            </w:r>
            <w:r>
              <w:rPr>
                <w:rFonts w:ascii="Arial" w:eastAsia="Arial" w:hAnsi="Arial" w:cs="Arial"/>
                <w:sz w:val="24"/>
                <w:szCs w:val="24"/>
              </w:rPr>
              <w:t>4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Mei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20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2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3 </w:t>
            </w:r>
            <w:r>
              <w:rPr>
                <w:rFonts w:ascii="Arial" w:eastAsia="Arial" w:hAnsi="Arial" w:cs="Arial"/>
                <w:sz w:val="24"/>
                <w:szCs w:val="24"/>
              </w:rPr>
              <w:t>10</w:t>
            </w: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z w:val="24"/>
                <w:szCs w:val="24"/>
              </w:rPr>
              <w:t>48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WIB</w:t>
            </w:r>
          </w:p>
        </w:tc>
      </w:tr>
      <w:tr w:rsidR="0065342E">
        <w:trPr>
          <w:trHeight w:hRule="exact" w:val="562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65342E" w:rsidRDefault="0065342E" w:rsidP="00ED5998">
            <w:pPr>
              <w:spacing w:line="260" w:lineRule="exact"/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en</w:t>
            </w:r>
            <w:r>
              <w:rPr>
                <w:rFonts w:ascii="Arial" w:eastAsia="Arial" w:hAnsi="Arial" w:cs="Arial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b</w:t>
            </w:r>
          </w:p>
        </w:tc>
        <w:tc>
          <w:tcPr>
            <w:tcW w:w="619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65342E" w:rsidRDefault="0065342E" w:rsidP="00ED5998">
            <w:pPr>
              <w:spacing w:before="5" w:line="260" w:lineRule="exact"/>
              <w:ind w:left="215" w:right="487" w:hanging="115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Power system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problem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;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Router Metro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error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after power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UPS reset</w:t>
            </w:r>
          </w:p>
        </w:tc>
      </w:tr>
      <w:tr w:rsidR="0065342E" w:rsidTr="0065342E">
        <w:trPr>
          <w:trHeight w:hRule="exact" w:val="849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65342E" w:rsidRDefault="0065342E" w:rsidP="00ED5998">
            <w:pPr>
              <w:spacing w:before="93"/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Akib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</w:p>
        </w:tc>
        <w:tc>
          <w:tcPr>
            <w:tcW w:w="619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65342E" w:rsidRDefault="0065342E" w:rsidP="00ED5998">
            <w:pPr>
              <w:spacing w:before="93"/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A</w:t>
            </w:r>
            <w:r>
              <w:rPr>
                <w:rFonts w:ascii="Arial" w:eastAsia="Arial" w:hAnsi="Arial" w:cs="Arial"/>
                <w:sz w:val="24"/>
                <w:szCs w:val="24"/>
              </w:rPr>
              <w:t>ks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-5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Local loop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Jakarta – Sangatta </w:t>
            </w:r>
          </w:p>
          <w:p w:rsidR="0065342E" w:rsidRDefault="0065342E" w:rsidP="00ED5998">
            <w:pPr>
              <w:spacing w:before="93"/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dan i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sz w:val="24"/>
                <w:szCs w:val="24"/>
              </w:rPr>
              <w:t>wn</w:t>
            </w:r>
          </w:p>
        </w:tc>
      </w:tr>
      <w:tr w:rsidR="0065342E">
        <w:trPr>
          <w:trHeight w:hRule="exact" w:val="564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65342E" w:rsidRDefault="0065342E" w:rsidP="00ED5998">
            <w:pPr>
              <w:spacing w:before="7" w:line="100" w:lineRule="exact"/>
              <w:rPr>
                <w:sz w:val="11"/>
                <w:szCs w:val="11"/>
              </w:rPr>
            </w:pPr>
          </w:p>
          <w:p w:rsidR="0065342E" w:rsidRDefault="0065342E" w:rsidP="00ED5998">
            <w:pPr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sz w:val="24"/>
                <w:szCs w:val="24"/>
              </w:rPr>
              <w:t>lusi</w:t>
            </w:r>
          </w:p>
        </w:tc>
        <w:tc>
          <w:tcPr>
            <w:tcW w:w="619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65342E" w:rsidRDefault="0065342E" w:rsidP="00ED5998">
            <w:pPr>
              <w:spacing w:before="7" w:line="100" w:lineRule="exact"/>
              <w:rPr>
                <w:sz w:val="11"/>
                <w:szCs w:val="11"/>
              </w:rPr>
            </w:pPr>
          </w:p>
          <w:p w:rsidR="0065342E" w:rsidRDefault="0065342E" w:rsidP="00ED5998">
            <w:pPr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Perbaikan power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system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dan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pe</w:t>
            </w:r>
            <w:r>
              <w:rPr>
                <w:rFonts w:ascii="Arial" w:eastAsia="Arial" w:hAnsi="Arial" w:cs="Arial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an</w:t>
            </w:r>
            <w:r>
              <w:rPr>
                <w:rFonts w:ascii="Arial" w:eastAsia="Arial" w:hAnsi="Arial" w:cs="Arial"/>
                <w:sz w:val="24"/>
                <w:szCs w:val="24"/>
              </w:rPr>
              <w:t>ti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-6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ro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r</w:t>
            </w:r>
          </w:p>
        </w:tc>
      </w:tr>
      <w:tr w:rsidR="0065342E">
        <w:trPr>
          <w:trHeight w:hRule="exact" w:val="566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5342E" w:rsidRDefault="0065342E">
            <w:pPr>
              <w:spacing w:before="7" w:line="100" w:lineRule="exact"/>
              <w:rPr>
                <w:sz w:val="11"/>
                <w:szCs w:val="11"/>
              </w:rPr>
            </w:pPr>
          </w:p>
          <w:p w:rsidR="0065342E" w:rsidRDefault="0065342E">
            <w:pPr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</w:p>
        </w:tc>
        <w:tc>
          <w:tcPr>
            <w:tcW w:w="6191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5342E" w:rsidRDefault="0065342E">
            <w:pPr>
              <w:spacing w:before="7" w:line="100" w:lineRule="exact"/>
              <w:rPr>
                <w:sz w:val="11"/>
                <w:szCs w:val="11"/>
              </w:rPr>
            </w:pPr>
          </w:p>
          <w:p w:rsidR="0065342E" w:rsidRDefault="0065342E">
            <w:pPr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Local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loop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&amp;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rn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-7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z w:val="24"/>
                <w:szCs w:val="24"/>
              </w:rPr>
              <w:t>p</w:t>
            </w:r>
            <w:bookmarkStart w:id="0" w:name="_GoBack"/>
            <w:bookmarkEnd w:id="0"/>
          </w:p>
        </w:tc>
      </w:tr>
    </w:tbl>
    <w:p w:rsidR="00A34624" w:rsidRDefault="00A34624">
      <w:pPr>
        <w:spacing w:before="6" w:line="160" w:lineRule="exact"/>
        <w:rPr>
          <w:sz w:val="17"/>
          <w:szCs w:val="17"/>
        </w:rPr>
      </w:pPr>
    </w:p>
    <w:p w:rsidR="00A34624" w:rsidRDefault="00A34624">
      <w:pPr>
        <w:spacing w:line="200" w:lineRule="exact"/>
      </w:pPr>
    </w:p>
    <w:p w:rsidR="00A34624" w:rsidRDefault="0065342E">
      <w:pPr>
        <w:spacing w:before="29"/>
        <w:ind w:left="1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De</w:t>
      </w:r>
      <w:r>
        <w:rPr>
          <w:rFonts w:ascii="Arial" w:eastAsia="Arial" w:hAnsi="Arial" w:cs="Arial"/>
          <w:spacing w:val="2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ik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1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Sur</w:t>
      </w:r>
      <w:r>
        <w:rPr>
          <w:rFonts w:ascii="Arial" w:eastAsia="Arial" w:hAnsi="Arial" w:cs="Arial"/>
          <w:b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t</w:t>
      </w:r>
      <w:r>
        <w:rPr>
          <w:rFonts w:ascii="Arial" w:eastAsia="Arial" w:hAnsi="Arial" w:cs="Arial"/>
          <w:b/>
          <w:spacing w:val="-1"/>
          <w:sz w:val="24"/>
          <w:szCs w:val="24"/>
        </w:rPr>
        <w:t xml:space="preserve"> K</w:t>
      </w:r>
      <w:r>
        <w:rPr>
          <w:rFonts w:ascii="Arial" w:eastAsia="Arial" w:hAnsi="Arial" w:cs="Arial"/>
          <w:b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sz w:val="24"/>
          <w:szCs w:val="24"/>
        </w:rPr>
        <w:t>te</w:t>
      </w:r>
      <w:r>
        <w:rPr>
          <w:rFonts w:ascii="Arial" w:eastAsia="Arial" w:hAnsi="Arial" w:cs="Arial"/>
          <w:b/>
          <w:spacing w:val="-2"/>
          <w:sz w:val="24"/>
          <w:szCs w:val="24"/>
        </w:rPr>
        <w:t>r</w:t>
      </w:r>
      <w:r>
        <w:rPr>
          <w:rFonts w:ascii="Arial" w:eastAsia="Arial" w:hAnsi="Arial" w:cs="Arial"/>
          <w:b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ngan</w:t>
      </w:r>
      <w:r>
        <w:rPr>
          <w:rFonts w:ascii="Arial" w:eastAsia="Arial" w:hAnsi="Arial" w:cs="Arial"/>
          <w:b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ini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ua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-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em</w:t>
      </w:r>
      <w:r>
        <w:rPr>
          <w:rFonts w:ascii="Arial" w:eastAsia="Arial" w:hAnsi="Arial" w:cs="Arial"/>
          <w:spacing w:val="1"/>
          <w:sz w:val="24"/>
          <w:szCs w:val="24"/>
        </w:rPr>
        <w:t>og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an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Ter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h</w:t>
      </w:r>
    </w:p>
    <w:p w:rsidR="00A34624" w:rsidRDefault="00A34624">
      <w:pPr>
        <w:spacing w:before="3" w:line="180" w:lineRule="exact"/>
        <w:rPr>
          <w:sz w:val="19"/>
          <w:szCs w:val="19"/>
        </w:rPr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65342E">
      <w:pPr>
        <w:ind w:left="1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Hor</w:t>
      </w:r>
      <w:r>
        <w:rPr>
          <w:rFonts w:ascii="Arial" w:eastAsia="Arial" w:hAnsi="Arial" w:cs="Arial"/>
          <w:spacing w:val="1"/>
          <w:sz w:val="24"/>
          <w:szCs w:val="24"/>
        </w:rPr>
        <w:t>ma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i,</w:t>
      </w:r>
    </w:p>
    <w:p w:rsidR="00A34624" w:rsidRDefault="0065342E">
      <w:pPr>
        <w:spacing w:line="260" w:lineRule="exact"/>
        <w:ind w:left="1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position w:val="-1"/>
          <w:sz w:val="24"/>
          <w:szCs w:val="24"/>
        </w:rPr>
        <w:t>P</w:t>
      </w:r>
      <w:r>
        <w:rPr>
          <w:rFonts w:ascii="Arial" w:eastAsia="Arial" w:hAnsi="Arial" w:cs="Arial"/>
          <w:b/>
          <w:spacing w:val="2"/>
          <w:position w:val="-1"/>
          <w:sz w:val="24"/>
          <w:szCs w:val="24"/>
        </w:rPr>
        <w:t>T</w:t>
      </w:r>
      <w:r>
        <w:rPr>
          <w:rFonts w:ascii="Arial" w:eastAsia="Arial" w:hAnsi="Arial" w:cs="Arial"/>
          <w:b/>
          <w:position w:val="-1"/>
          <w:sz w:val="24"/>
          <w:szCs w:val="24"/>
        </w:rPr>
        <w:t>.</w:t>
      </w:r>
      <w:r>
        <w:rPr>
          <w:rFonts w:ascii="Arial" w:eastAsia="Arial" w:hAnsi="Arial" w:cs="Arial"/>
          <w:b/>
          <w:spacing w:val="-2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position w:val="-1"/>
          <w:sz w:val="24"/>
          <w:szCs w:val="24"/>
        </w:rPr>
        <w:t>Multi Kontrol</w:t>
      </w:r>
      <w:r>
        <w:rPr>
          <w:rFonts w:ascii="Arial" w:eastAsia="Arial" w:hAnsi="Arial" w:cs="Arial"/>
          <w:b/>
          <w:spacing w:val="-1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position w:val="-1"/>
          <w:sz w:val="24"/>
          <w:szCs w:val="24"/>
        </w:rPr>
        <w:t>Nusantara</w:t>
      </w:r>
    </w:p>
    <w:p w:rsidR="00A34624" w:rsidRDefault="00A34624">
      <w:pPr>
        <w:spacing w:before="2" w:line="100" w:lineRule="exact"/>
        <w:rPr>
          <w:sz w:val="11"/>
          <w:szCs w:val="11"/>
        </w:rPr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65342E">
      <w:pPr>
        <w:spacing w:before="29"/>
        <w:ind w:left="100"/>
        <w:rPr>
          <w:rFonts w:ascii="Arial" w:eastAsia="Arial" w:hAnsi="Arial" w:cs="Arial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page">
                  <wp:posOffset>911860</wp:posOffset>
                </wp:positionH>
                <wp:positionV relativeFrom="paragraph">
                  <wp:posOffset>523240</wp:posOffset>
                </wp:positionV>
                <wp:extent cx="5883275" cy="0"/>
                <wp:effectExtent l="16510" t="8890" r="15240" b="1016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83275" cy="0"/>
                          <a:chOff x="1436" y="824"/>
                          <a:chExt cx="9265" cy="0"/>
                        </a:xfrm>
                      </wpg:grpSpPr>
                      <wps:wsp>
                        <wps:cNvPr id="3" name="Freeform 3"/>
                        <wps:cNvSpPr>
                          <a:spLocks/>
                        </wps:cNvSpPr>
                        <wps:spPr bwMode="auto">
                          <a:xfrm>
                            <a:off x="1436" y="824"/>
                            <a:ext cx="9265" cy="0"/>
                          </a:xfrm>
                          <a:custGeom>
                            <a:avLst/>
                            <a:gdLst>
                              <a:gd name="T0" fmla="+- 0 1436 1436"/>
                              <a:gd name="T1" fmla="*/ T0 w 9265"/>
                              <a:gd name="T2" fmla="+- 0 10701 1436"/>
                              <a:gd name="T3" fmla="*/ T2 w 9265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265">
                                <a:moveTo>
                                  <a:pt x="0" y="0"/>
                                </a:moveTo>
                                <a:lnTo>
                                  <a:pt x="9265" y="0"/>
                                </a:lnTo>
                              </a:path>
                            </a:pathLst>
                          </a:cu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" o:spid="_x0000_s1026" style="position:absolute;margin-left:71.8pt;margin-top:41.2pt;width:463.25pt;height:0;z-index:-251658240;mso-position-horizontal-relative:page" coordorigin="1436,824" coordsize="92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">
                <v:shape id="Freeform 3" o:spid="_x0000_s1027" style="position:absolute;left:1436;top:824;width:9265;height:0;visibility:visible;mso-wrap-style:square;v-text-anchor:top" coordsize="926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BG4DcUA&#10;AADaAAAADwAAAGRycy9kb3ducmV2LnhtbESPT2sCMRTE74LfIbyCF6nZ+qeVrVGKItaja1va22Pz&#10;3CxuXpZN1PXbN4LgcZiZ3zCzRWsrcabGl44VvAwSEMS50yUXCr726+cpCB+QNVaOScGVPCzm3c4M&#10;U+0uvKNzFgoRIexTVGBCqFMpfW7Ioh+4mjh6B9dYDFE2hdQNXiLcVnKYJK/SYslxwWBNS0P5MTtZ&#10;BZvxN27N9G1//clWv3/Z5DRqD32lek/txzuIQG14hO/tT61gBLcr8QbI+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EbgNxQAAANoAAAAPAAAAAAAAAAAAAAAAAJgCAABkcnMv&#10;ZG93bnJldi54bWxQSwUGAAAAAAQABAD1AAAAigMAAAAA&#10;" path="m,l9265,e" filled="f" strokeweight="1.25pt">
                  <v:path arrowok="t" o:connecttype="custom" o:connectlocs="0,0;9265,0" o:connectangles="0,0"/>
                </v:shape>
                <w10:wrap anchorx="page"/>
              </v:group>
            </w:pict>
          </mc:Fallback>
        </mc:AlternateContent>
      </w:r>
      <w:r>
        <w:rPr>
          <w:rFonts w:ascii="Arial" w:eastAsia="Arial" w:hAnsi="Arial" w:cs="Arial"/>
          <w:sz w:val="24"/>
          <w:szCs w:val="24"/>
        </w:rPr>
        <w:t>Helpdesk</w:t>
      </w:r>
    </w:p>
    <w:sectPr w:rsidR="00A34624">
      <w:type w:val="continuous"/>
      <w:pgSz w:w="11920" w:h="16840"/>
      <w:pgMar w:top="500" w:right="106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470520"/>
    <w:multiLevelType w:val="multilevel"/>
    <w:tmpl w:val="B84CC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4624"/>
    <w:rsid w:val="0065342E"/>
    <w:rsid w:val="00A34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tabs>
        <w:tab w:val="num" w:pos="720"/>
      </w:tabs>
      <w:spacing w:before="240" w:after="60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tabs>
        <w:tab w:val="num" w:pos="3600"/>
      </w:tabs>
      <w:spacing w:before="240" w:after="60"/>
      <w:ind w:left="3600" w:hanging="72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tabs>
        <w:tab w:val="num" w:pos="720"/>
      </w:tabs>
      <w:spacing w:before="240" w:after="60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tabs>
        <w:tab w:val="num" w:pos="3600"/>
      </w:tabs>
      <w:spacing w:before="240" w:after="60"/>
      <w:ind w:left="3600" w:hanging="72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94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AIO-04</dc:creator>
  <cp:lastModifiedBy>AIO-04</cp:lastModifiedBy>
  <cp:revision>2</cp:revision>
  <dcterms:created xsi:type="dcterms:W3CDTF">2023-05-04T09:36:00Z</dcterms:created>
  <dcterms:modified xsi:type="dcterms:W3CDTF">2023-05-04T09:36:00Z</dcterms:modified>
</cp:coreProperties>
</file>