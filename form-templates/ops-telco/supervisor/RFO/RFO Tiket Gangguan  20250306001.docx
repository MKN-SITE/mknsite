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4CBBD78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054C5C">
        <w:rPr>
          <w:rFonts w:ascii="Arial" w:eastAsia="Arial" w:hAnsi="Arial" w:cs="Arial"/>
          <w:b/>
          <w:sz w:val="24"/>
          <w:szCs w:val="24"/>
        </w:rPr>
        <w:t>306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73870471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054C5C">
              <w:rPr>
                <w:rFonts w:ascii="Arial" w:eastAsia="Arial" w:hAnsi="Arial" w:cs="Arial"/>
                <w:spacing w:val="1"/>
                <w:sz w:val="24"/>
                <w:szCs w:val="24"/>
              </w:rPr>
              <w:t>6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54C5C">
              <w:rPr>
                <w:rFonts w:ascii="Arial" w:eastAsia="Arial" w:hAnsi="Arial" w:cs="Arial"/>
                <w:spacing w:val="1"/>
                <w:sz w:val="24"/>
                <w:szCs w:val="24"/>
              </w:rPr>
              <w:t>Maret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8A3D13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8A3D13">
              <w:rPr>
                <w:rFonts w:ascii="Arial" w:eastAsia="Arial" w:hAnsi="Arial" w:cs="Arial"/>
                <w:sz w:val="24"/>
                <w:szCs w:val="24"/>
              </w:rPr>
              <w:t>45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41B226FB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054C5C">
              <w:rPr>
                <w:rFonts w:ascii="Arial" w:eastAsia="Arial" w:hAnsi="Arial" w:cs="Arial"/>
                <w:spacing w:val="1"/>
                <w:sz w:val="24"/>
                <w:szCs w:val="24"/>
              </w:rPr>
              <w:t>6 Maret</w:t>
            </w:r>
            <w:r w:rsidR="00FC097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2025 </w:t>
            </w:r>
            <w:r w:rsidR="008A3D13">
              <w:rPr>
                <w:rFonts w:ascii="Arial" w:eastAsia="Arial" w:hAnsi="Arial" w:cs="Arial"/>
                <w:sz w:val="24"/>
                <w:szCs w:val="24"/>
              </w:rPr>
              <w:t>16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8A3D13">
              <w:rPr>
                <w:rFonts w:ascii="Arial" w:eastAsia="Arial" w:hAnsi="Arial" w:cs="Arial"/>
                <w:sz w:val="24"/>
                <w:szCs w:val="24"/>
              </w:rPr>
              <w:t>15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2AB28015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A3F78">
              <w:rPr>
                <w:rFonts w:ascii="Arial" w:eastAsia="Arial" w:hAnsi="Arial" w:cs="Arial"/>
                <w:spacing w:val="1"/>
                <w:sz w:val="24"/>
                <w:szCs w:val="24"/>
              </w:rPr>
              <w:t>Power Listrik Genset Tidak Stabil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756D5937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>Networ</w:t>
            </w:r>
            <w:r w:rsidR="00FA3F78">
              <w:rPr>
                <w:rFonts w:ascii="Arial" w:eastAsia="Arial" w:hAnsi="Arial" w:cs="Arial"/>
                <w:spacing w:val="1"/>
                <w:sz w:val="24"/>
                <w:szCs w:val="24"/>
              </w:rPr>
              <w:t>k Up/Down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13F036DF" w14:textId="2576CA7C" w:rsidR="00BA6CFB" w:rsidRDefault="0065342E" w:rsidP="00BA6CFB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6CF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-    </w:t>
            </w:r>
            <w:r w:rsidR="00FA3F78">
              <w:rPr>
                <w:rFonts w:ascii="Arial" w:eastAsia="Arial" w:hAnsi="Arial" w:cs="Arial"/>
                <w:spacing w:val="1"/>
                <w:sz w:val="24"/>
                <w:szCs w:val="24"/>
              </w:rPr>
              <w:t>Services Genset</w:t>
            </w:r>
          </w:p>
          <w:p w14:paraId="3575067C" w14:textId="7F049C8C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3CF895B8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FA3F78">
              <w:rPr>
                <w:rFonts w:ascii="Arial" w:eastAsia="Arial" w:hAnsi="Arial" w:cs="Arial"/>
                <w:spacing w:val="-7"/>
                <w:sz w:val="24"/>
                <w:szCs w:val="24"/>
              </w:rPr>
              <w:t>Perbaikan Genset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50BB9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54C5C"/>
    <w:rsid w:val="000624D4"/>
    <w:rsid w:val="000817AA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30416"/>
    <w:rsid w:val="006331BB"/>
    <w:rsid w:val="0065342E"/>
    <w:rsid w:val="0069383F"/>
    <w:rsid w:val="006C33F8"/>
    <w:rsid w:val="006C4028"/>
    <w:rsid w:val="006D13DD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2749D"/>
    <w:rsid w:val="008A3D13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304CE"/>
    <w:rsid w:val="00A34624"/>
    <w:rsid w:val="00A6053B"/>
    <w:rsid w:val="00A713FA"/>
    <w:rsid w:val="00A71AAE"/>
    <w:rsid w:val="00A90B2D"/>
    <w:rsid w:val="00A97FEA"/>
    <w:rsid w:val="00B00599"/>
    <w:rsid w:val="00BA2CC3"/>
    <w:rsid w:val="00BA6AEC"/>
    <w:rsid w:val="00BA6CFB"/>
    <w:rsid w:val="00BC78CA"/>
    <w:rsid w:val="00BF0199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56</cp:revision>
  <cp:lastPrinted>2025-01-11T04:09:00Z</cp:lastPrinted>
  <dcterms:created xsi:type="dcterms:W3CDTF">2024-08-12T00:42:00Z</dcterms:created>
  <dcterms:modified xsi:type="dcterms:W3CDTF">2025-03-18T02:00:00Z</dcterms:modified>
</cp:coreProperties>
</file>