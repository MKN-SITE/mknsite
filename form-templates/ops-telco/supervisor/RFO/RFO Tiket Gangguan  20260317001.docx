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71EE9403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2B1925">
        <w:rPr>
          <w:rFonts w:ascii="Arial" w:eastAsia="Arial" w:hAnsi="Arial" w:cs="Arial"/>
          <w:b/>
          <w:sz w:val="24"/>
          <w:szCs w:val="24"/>
        </w:rPr>
        <w:t>6031</w:t>
      </w:r>
      <w:r w:rsidR="0003788A">
        <w:rPr>
          <w:rFonts w:ascii="Arial" w:eastAsia="Arial" w:hAnsi="Arial" w:cs="Arial"/>
          <w:b/>
          <w:sz w:val="24"/>
          <w:szCs w:val="24"/>
        </w:rPr>
        <w:t>7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14D140E6" w:rsidR="00A34624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="0003788A">
              <w:rPr>
                <w:rFonts w:ascii="Arial" w:eastAsia="Arial" w:hAnsi="Arial" w:cs="Arial"/>
                <w:spacing w:val="1"/>
                <w:sz w:val="24"/>
                <w:szCs w:val="24"/>
              </w:rPr>
              <w:t>7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pacing w:val="1"/>
                <w:sz w:val="24"/>
                <w:szCs w:val="24"/>
              </w:rPr>
              <w:t>Maret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788A">
              <w:rPr>
                <w:rFonts w:ascii="Arial" w:eastAsia="Arial" w:hAnsi="Arial" w:cs="Arial"/>
                <w:sz w:val="24"/>
                <w:szCs w:val="24"/>
              </w:rPr>
              <w:t>09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03788A">
              <w:rPr>
                <w:rFonts w:ascii="Arial" w:eastAsia="Arial" w:hAnsi="Arial" w:cs="Arial"/>
                <w:sz w:val="24"/>
                <w:szCs w:val="24"/>
              </w:rPr>
              <w:t>53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0D80B211" w:rsidR="00A34624" w:rsidRDefault="00AF1647" w:rsidP="00AF1647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pacing w:val="1"/>
                <w:sz w:val="24"/>
                <w:szCs w:val="24"/>
              </w:rPr>
              <w:t>1</w:t>
            </w:r>
            <w:r w:rsidR="0003788A">
              <w:rPr>
                <w:rFonts w:ascii="Arial" w:eastAsia="Arial" w:hAnsi="Arial" w:cs="Arial"/>
                <w:spacing w:val="1"/>
                <w:sz w:val="24"/>
                <w:szCs w:val="24"/>
              </w:rPr>
              <w:t>7</w:t>
            </w:r>
            <w:r w:rsidR="0047414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DF450C">
              <w:rPr>
                <w:rFonts w:ascii="Arial" w:eastAsia="Arial" w:hAnsi="Arial" w:cs="Arial"/>
                <w:spacing w:val="1"/>
                <w:sz w:val="24"/>
                <w:szCs w:val="24"/>
              </w:rPr>
              <w:t>Maret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DF450C">
              <w:rPr>
                <w:rFonts w:ascii="Arial" w:eastAsia="Arial" w:hAnsi="Arial" w:cs="Arial"/>
                <w:sz w:val="24"/>
                <w:szCs w:val="24"/>
              </w:rPr>
              <w:t>6</w:t>
            </w:r>
            <w:r w:rsidR="0047414B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3788A">
              <w:rPr>
                <w:rFonts w:ascii="Arial" w:eastAsia="Arial" w:hAnsi="Arial" w:cs="Arial"/>
                <w:sz w:val="24"/>
                <w:szCs w:val="24"/>
              </w:rPr>
              <w:t>17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03788A">
              <w:rPr>
                <w:rFonts w:ascii="Arial" w:eastAsia="Arial" w:hAnsi="Arial" w:cs="Arial"/>
                <w:sz w:val="24"/>
                <w:szCs w:val="24"/>
              </w:rPr>
              <w:t>28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60A929EE" w:rsidR="0065342E" w:rsidRDefault="00AF1647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21FB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Problem Power </w:t>
            </w:r>
            <w:r w:rsidR="008B7C92">
              <w:rPr>
                <w:rFonts w:ascii="Arial" w:eastAsia="Arial" w:hAnsi="Arial" w:cs="Arial"/>
                <w:spacing w:val="1"/>
                <w:sz w:val="24"/>
                <w:szCs w:val="24"/>
              </w:rPr>
              <w:t>di Commsroom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1DEB829F" w:rsidR="0065342E" w:rsidRDefault="00D13887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Layanan Internet </w:t>
            </w:r>
            <w:r w:rsidR="008B7C92">
              <w:rPr>
                <w:rFonts w:ascii="Arial" w:eastAsia="Arial" w:hAnsi="Arial" w:cs="Arial"/>
                <w:spacing w:val="1"/>
                <w:sz w:val="24"/>
                <w:szCs w:val="24"/>
              </w:rPr>
              <w:t>Down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3575067C" w14:textId="0D2E2AD7" w:rsidR="00613E4D" w:rsidRDefault="00AF1647" w:rsidP="00AF1647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3F5FE2">
              <w:rPr>
                <w:rFonts w:ascii="Arial" w:eastAsia="Arial" w:hAnsi="Arial" w:cs="Arial"/>
                <w:sz w:val="24"/>
                <w:szCs w:val="24"/>
              </w:rPr>
              <w:t xml:space="preserve">Perbaikan </w:t>
            </w:r>
            <w:r w:rsidR="008B7C92">
              <w:rPr>
                <w:rFonts w:ascii="Arial" w:eastAsia="Arial" w:hAnsi="Arial" w:cs="Arial"/>
                <w:sz w:val="24"/>
                <w:szCs w:val="24"/>
              </w:rPr>
              <w:t>Power di Commsroom Tower AB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57AC6E65" w:rsidR="0065342E" w:rsidRDefault="008B7C92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Layanan Internet Normal</w:t>
            </w:r>
            <w:r w:rsidR="002806B7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FA7207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5045B7"/>
    <w:multiLevelType w:val="hybridMultilevel"/>
    <w:tmpl w:val="255EE252"/>
    <w:lvl w:ilvl="0" w:tplc="8026A038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abstractNum w:abstractNumId="7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abstractNum w:abstractNumId="9" w15:restartNumberingAfterBreak="0">
    <w:nsid w:val="5A857228"/>
    <w:multiLevelType w:val="hybridMultilevel"/>
    <w:tmpl w:val="14B0EE7E"/>
    <w:lvl w:ilvl="0" w:tplc="656A1550">
      <w:numFmt w:val="bullet"/>
      <w:lvlText w:val="-"/>
      <w:lvlJc w:val="left"/>
      <w:pPr>
        <w:ind w:left="669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29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8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7"/>
  </w:num>
  <w:num w:numId="9" w16cid:durableId="1769889549">
    <w:abstractNumId w:val="6"/>
  </w:num>
  <w:num w:numId="10" w16cid:durableId="13762773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3788A"/>
    <w:rsid w:val="00050C0C"/>
    <w:rsid w:val="00052F9E"/>
    <w:rsid w:val="00054C5C"/>
    <w:rsid w:val="000624D4"/>
    <w:rsid w:val="000817AA"/>
    <w:rsid w:val="00091547"/>
    <w:rsid w:val="000E14D7"/>
    <w:rsid w:val="00146A07"/>
    <w:rsid w:val="0015166A"/>
    <w:rsid w:val="00151CF7"/>
    <w:rsid w:val="00171F96"/>
    <w:rsid w:val="00180AF0"/>
    <w:rsid w:val="0018403A"/>
    <w:rsid w:val="001B74FB"/>
    <w:rsid w:val="001C0882"/>
    <w:rsid w:val="001C0EB3"/>
    <w:rsid w:val="001C647B"/>
    <w:rsid w:val="00211910"/>
    <w:rsid w:val="0023453B"/>
    <w:rsid w:val="002362B4"/>
    <w:rsid w:val="00243CF9"/>
    <w:rsid w:val="00250540"/>
    <w:rsid w:val="002806B7"/>
    <w:rsid w:val="002808B0"/>
    <w:rsid w:val="002A3C58"/>
    <w:rsid w:val="002B1925"/>
    <w:rsid w:val="002B5207"/>
    <w:rsid w:val="002C7273"/>
    <w:rsid w:val="002D3381"/>
    <w:rsid w:val="003201CD"/>
    <w:rsid w:val="00327DBF"/>
    <w:rsid w:val="003325AA"/>
    <w:rsid w:val="00342E58"/>
    <w:rsid w:val="00381ED3"/>
    <w:rsid w:val="00384B33"/>
    <w:rsid w:val="00395EB7"/>
    <w:rsid w:val="003B722A"/>
    <w:rsid w:val="003C27E8"/>
    <w:rsid w:val="003D26DA"/>
    <w:rsid w:val="003D3CE1"/>
    <w:rsid w:val="003F5FE2"/>
    <w:rsid w:val="00417218"/>
    <w:rsid w:val="00425245"/>
    <w:rsid w:val="00442C20"/>
    <w:rsid w:val="004513C8"/>
    <w:rsid w:val="00465C6E"/>
    <w:rsid w:val="0047414B"/>
    <w:rsid w:val="00477754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A6C32"/>
    <w:rsid w:val="005C10AC"/>
    <w:rsid w:val="005E459B"/>
    <w:rsid w:val="00600F6D"/>
    <w:rsid w:val="00612FE2"/>
    <w:rsid w:val="00613E4D"/>
    <w:rsid w:val="00615392"/>
    <w:rsid w:val="00621FBB"/>
    <w:rsid w:val="00630416"/>
    <w:rsid w:val="006331BB"/>
    <w:rsid w:val="0065342E"/>
    <w:rsid w:val="0069383F"/>
    <w:rsid w:val="006C33F8"/>
    <w:rsid w:val="006C4028"/>
    <w:rsid w:val="006D13DD"/>
    <w:rsid w:val="006D5D2E"/>
    <w:rsid w:val="006F6AF4"/>
    <w:rsid w:val="007127F7"/>
    <w:rsid w:val="0071651A"/>
    <w:rsid w:val="00731EC6"/>
    <w:rsid w:val="00742A30"/>
    <w:rsid w:val="00752941"/>
    <w:rsid w:val="00752FFD"/>
    <w:rsid w:val="00764EAD"/>
    <w:rsid w:val="007B691A"/>
    <w:rsid w:val="007C48FE"/>
    <w:rsid w:val="00800F41"/>
    <w:rsid w:val="00804CE9"/>
    <w:rsid w:val="00820AAE"/>
    <w:rsid w:val="0082749D"/>
    <w:rsid w:val="00870868"/>
    <w:rsid w:val="008A3D13"/>
    <w:rsid w:val="008B7C92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0404A"/>
    <w:rsid w:val="00A304CE"/>
    <w:rsid w:val="00A34624"/>
    <w:rsid w:val="00A6053B"/>
    <w:rsid w:val="00A713FA"/>
    <w:rsid w:val="00A71AAE"/>
    <w:rsid w:val="00A77EDA"/>
    <w:rsid w:val="00A90B2D"/>
    <w:rsid w:val="00A97FEA"/>
    <w:rsid w:val="00AB78BB"/>
    <w:rsid w:val="00AF1647"/>
    <w:rsid w:val="00B00599"/>
    <w:rsid w:val="00B25B62"/>
    <w:rsid w:val="00B36CDB"/>
    <w:rsid w:val="00B66171"/>
    <w:rsid w:val="00BA2CC3"/>
    <w:rsid w:val="00BA6AEC"/>
    <w:rsid w:val="00BA6CFB"/>
    <w:rsid w:val="00BA7A8D"/>
    <w:rsid w:val="00BC78CA"/>
    <w:rsid w:val="00BF0199"/>
    <w:rsid w:val="00BF49C1"/>
    <w:rsid w:val="00C2492C"/>
    <w:rsid w:val="00C3291B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347A"/>
    <w:rsid w:val="00CF7630"/>
    <w:rsid w:val="00CF7ED2"/>
    <w:rsid w:val="00D13887"/>
    <w:rsid w:val="00D336F2"/>
    <w:rsid w:val="00D83764"/>
    <w:rsid w:val="00D90107"/>
    <w:rsid w:val="00DB054C"/>
    <w:rsid w:val="00DC3725"/>
    <w:rsid w:val="00DD7338"/>
    <w:rsid w:val="00DF450C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A3F78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77</Words>
  <Characters>440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</cp:lastModifiedBy>
  <cp:revision>88</cp:revision>
  <cp:lastPrinted>2025-01-11T04:09:00Z</cp:lastPrinted>
  <dcterms:created xsi:type="dcterms:W3CDTF">2024-08-12T00:42:00Z</dcterms:created>
  <dcterms:modified xsi:type="dcterms:W3CDTF">2026-03-18T05:16:00Z</dcterms:modified>
</cp:coreProperties>
</file>