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90FC29A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</w:t>
      </w:r>
      <w:r w:rsidR="0047414B">
        <w:rPr>
          <w:rFonts w:ascii="Arial" w:eastAsia="Arial" w:hAnsi="Arial" w:cs="Arial"/>
          <w:b/>
          <w:sz w:val="24"/>
          <w:szCs w:val="24"/>
        </w:rPr>
        <w:t>1104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3BE5411A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>04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>03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>47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0FDAD593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>04 November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2025 </w:t>
            </w:r>
            <w:r w:rsidR="00AB78BB"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B78BB">
              <w:rPr>
                <w:rFonts w:ascii="Arial" w:eastAsia="Arial" w:hAnsi="Arial" w:cs="Arial"/>
                <w:sz w:val="24"/>
                <w:szCs w:val="24"/>
              </w:rPr>
              <w:t>56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2C86D665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806B7">
              <w:rPr>
                <w:rFonts w:ascii="Arial" w:eastAsia="Arial" w:hAnsi="Arial" w:cs="Arial"/>
                <w:spacing w:val="1"/>
                <w:sz w:val="24"/>
                <w:szCs w:val="24"/>
              </w:rPr>
              <w:t>Kabel Power Listrik Putus ke Tower Pineridge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B60E888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806B7">
              <w:rPr>
                <w:rFonts w:ascii="Arial" w:eastAsia="Arial" w:hAnsi="Arial" w:cs="Arial"/>
                <w:spacing w:val="1"/>
                <w:sz w:val="24"/>
                <w:szCs w:val="24"/>
              </w:rPr>
              <w:t>Listrik Pada Tower Pineridge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13F036DF" w14:textId="616BAD94" w:rsidR="00BA6CFB" w:rsidRDefault="0065342E" w:rsidP="00BA6CFB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806B7">
              <w:rPr>
                <w:rFonts w:ascii="Arial" w:eastAsia="Arial" w:hAnsi="Arial" w:cs="Arial"/>
                <w:spacing w:val="1"/>
                <w:sz w:val="24"/>
                <w:szCs w:val="24"/>
              </w:rPr>
              <w:t>Perbaikan Penyambungan Kabel Listrik</w:t>
            </w:r>
          </w:p>
          <w:p w14:paraId="3575067C" w14:textId="7F049C8C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7780968B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808B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dan localloop ke </w:t>
            </w:r>
            <w:r w:rsidR="002806B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Sangatta kembali normal setelah perbaikan 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090298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54C5C"/>
    <w:rsid w:val="000624D4"/>
    <w:rsid w:val="000817AA"/>
    <w:rsid w:val="0009154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3453B"/>
    <w:rsid w:val="00243CF9"/>
    <w:rsid w:val="00250540"/>
    <w:rsid w:val="002806B7"/>
    <w:rsid w:val="002808B0"/>
    <w:rsid w:val="002B5207"/>
    <w:rsid w:val="002C7273"/>
    <w:rsid w:val="002D3381"/>
    <w:rsid w:val="003201CD"/>
    <w:rsid w:val="003325AA"/>
    <w:rsid w:val="00342E58"/>
    <w:rsid w:val="00381ED3"/>
    <w:rsid w:val="00384B3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2FE2"/>
    <w:rsid w:val="00613E4D"/>
    <w:rsid w:val="00630416"/>
    <w:rsid w:val="006331BB"/>
    <w:rsid w:val="0065342E"/>
    <w:rsid w:val="0069383F"/>
    <w:rsid w:val="006C33F8"/>
    <w:rsid w:val="006C4028"/>
    <w:rsid w:val="006D13DD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B00599"/>
    <w:rsid w:val="00B36CDB"/>
    <w:rsid w:val="00B66171"/>
    <w:rsid w:val="00BA2CC3"/>
    <w:rsid w:val="00BA6AEC"/>
    <w:rsid w:val="00BA6CFB"/>
    <w:rsid w:val="00BC78CA"/>
    <w:rsid w:val="00BF0199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DC3725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71</cp:revision>
  <cp:lastPrinted>2025-01-11T04:09:00Z</cp:lastPrinted>
  <dcterms:created xsi:type="dcterms:W3CDTF">2024-08-12T00:42:00Z</dcterms:created>
  <dcterms:modified xsi:type="dcterms:W3CDTF">2025-11-04T07:00:00Z</dcterms:modified>
</cp:coreProperties>
</file>