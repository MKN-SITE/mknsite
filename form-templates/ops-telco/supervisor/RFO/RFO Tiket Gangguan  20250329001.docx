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0397BCF6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054C5C">
        <w:rPr>
          <w:rFonts w:ascii="Arial" w:eastAsia="Arial" w:hAnsi="Arial" w:cs="Arial"/>
          <w:b/>
          <w:sz w:val="24"/>
          <w:szCs w:val="24"/>
        </w:rPr>
        <w:t>3</w:t>
      </w:r>
      <w:r w:rsidR="00A77EDA">
        <w:rPr>
          <w:rFonts w:ascii="Arial" w:eastAsia="Arial" w:hAnsi="Arial" w:cs="Arial"/>
          <w:b/>
          <w:sz w:val="24"/>
          <w:szCs w:val="24"/>
        </w:rPr>
        <w:t>29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4EA8F46B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46A07">
              <w:rPr>
                <w:rFonts w:ascii="Arial" w:eastAsia="Arial" w:hAnsi="Arial" w:cs="Arial"/>
                <w:spacing w:val="1"/>
                <w:sz w:val="24"/>
                <w:szCs w:val="24"/>
              </w:rPr>
              <w:t>29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54C5C">
              <w:rPr>
                <w:rFonts w:ascii="Arial" w:eastAsia="Arial" w:hAnsi="Arial" w:cs="Arial"/>
                <w:spacing w:val="1"/>
                <w:sz w:val="24"/>
                <w:szCs w:val="24"/>
              </w:rPr>
              <w:t>Maret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C3291B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8A3D13">
              <w:rPr>
                <w:rFonts w:ascii="Arial" w:eastAsia="Arial" w:hAnsi="Arial" w:cs="Arial"/>
                <w:sz w:val="24"/>
                <w:szCs w:val="24"/>
              </w:rPr>
              <w:t>45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48C44860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46A07">
              <w:rPr>
                <w:rFonts w:ascii="Arial" w:eastAsia="Arial" w:hAnsi="Arial" w:cs="Arial"/>
                <w:spacing w:val="1"/>
                <w:sz w:val="24"/>
                <w:szCs w:val="24"/>
              </w:rPr>
              <w:t>29</w:t>
            </w:r>
            <w:r w:rsidR="00054C5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Maret</w:t>
            </w:r>
            <w:r w:rsidR="00FC097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2025 </w:t>
            </w:r>
            <w:r w:rsidR="00742A30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C3291B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742A30">
              <w:rPr>
                <w:rFonts w:ascii="Arial" w:eastAsia="Arial" w:hAnsi="Arial" w:cs="Arial"/>
                <w:sz w:val="24"/>
                <w:szCs w:val="24"/>
              </w:rPr>
              <w:t>45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4DCFF4A3" w:rsidR="0065342E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D338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Fading </w:t>
            </w:r>
            <w:r w:rsidR="007127F7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="007127F7" w:rsidRPr="007127F7">
              <w:rPr>
                <w:rFonts w:ascii="Arial" w:eastAsia="Arial" w:hAnsi="Arial" w:cs="Arial"/>
                <w:spacing w:val="1"/>
                <w:sz w:val="24"/>
                <w:szCs w:val="24"/>
              </w:rPr>
              <w:t>ntermittent connection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470AC2F8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2492C">
              <w:rPr>
                <w:rFonts w:ascii="Arial" w:eastAsia="Arial" w:hAnsi="Arial" w:cs="Arial"/>
                <w:spacing w:val="1"/>
                <w:sz w:val="24"/>
                <w:szCs w:val="24"/>
              </w:rPr>
              <w:t>Link Backbone Tower M5-PTH putus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13F036DF" w14:textId="2D7435F2" w:rsidR="00BA6CFB" w:rsidRDefault="0065342E" w:rsidP="00BA6CFB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336F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66171">
              <w:rPr>
                <w:rFonts w:ascii="Arial" w:eastAsia="Arial" w:hAnsi="Arial" w:cs="Arial"/>
                <w:spacing w:val="1"/>
                <w:sz w:val="24"/>
                <w:szCs w:val="24"/>
              </w:rPr>
              <w:t>-</w:t>
            </w:r>
          </w:p>
          <w:p w14:paraId="3575067C" w14:textId="7F049C8C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3BFF9940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804CE9">
              <w:rPr>
                <w:rFonts w:ascii="Arial" w:eastAsia="Arial" w:hAnsi="Arial" w:cs="Arial"/>
                <w:spacing w:val="1"/>
                <w:sz w:val="24"/>
                <w:szCs w:val="24"/>
              </w:rPr>
              <w:t>Fading I</w:t>
            </w:r>
            <w:r w:rsidR="00804CE9" w:rsidRPr="007127F7">
              <w:rPr>
                <w:rFonts w:ascii="Arial" w:eastAsia="Arial" w:hAnsi="Arial" w:cs="Arial"/>
                <w:spacing w:val="1"/>
                <w:sz w:val="24"/>
                <w:szCs w:val="24"/>
              </w:rPr>
              <w:t>ntermittent connection</w:t>
            </w:r>
            <w:r w:rsidR="00804CE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selesai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40292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54C5C"/>
    <w:rsid w:val="000624D4"/>
    <w:rsid w:val="000817AA"/>
    <w:rsid w:val="00146A07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3453B"/>
    <w:rsid w:val="00243CF9"/>
    <w:rsid w:val="002B5207"/>
    <w:rsid w:val="002C7273"/>
    <w:rsid w:val="002D3381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3E4D"/>
    <w:rsid w:val="00630416"/>
    <w:rsid w:val="006331BB"/>
    <w:rsid w:val="0065342E"/>
    <w:rsid w:val="0069383F"/>
    <w:rsid w:val="006C33F8"/>
    <w:rsid w:val="006C4028"/>
    <w:rsid w:val="006D13DD"/>
    <w:rsid w:val="006F6AF4"/>
    <w:rsid w:val="007127F7"/>
    <w:rsid w:val="0071651A"/>
    <w:rsid w:val="00731EC6"/>
    <w:rsid w:val="00742A30"/>
    <w:rsid w:val="00752941"/>
    <w:rsid w:val="00752FFD"/>
    <w:rsid w:val="00764EAD"/>
    <w:rsid w:val="007B691A"/>
    <w:rsid w:val="007C48FE"/>
    <w:rsid w:val="00800F41"/>
    <w:rsid w:val="00804CE9"/>
    <w:rsid w:val="00820AAE"/>
    <w:rsid w:val="0082749D"/>
    <w:rsid w:val="00870868"/>
    <w:rsid w:val="008A3D13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0404A"/>
    <w:rsid w:val="00A304CE"/>
    <w:rsid w:val="00A34624"/>
    <w:rsid w:val="00A6053B"/>
    <w:rsid w:val="00A713FA"/>
    <w:rsid w:val="00A71AAE"/>
    <w:rsid w:val="00A77EDA"/>
    <w:rsid w:val="00A90B2D"/>
    <w:rsid w:val="00A97FEA"/>
    <w:rsid w:val="00B00599"/>
    <w:rsid w:val="00B66171"/>
    <w:rsid w:val="00BA2CC3"/>
    <w:rsid w:val="00BA6AEC"/>
    <w:rsid w:val="00BA6CFB"/>
    <w:rsid w:val="00BC78CA"/>
    <w:rsid w:val="00BF0199"/>
    <w:rsid w:val="00C2492C"/>
    <w:rsid w:val="00C3291B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336F2"/>
    <w:rsid w:val="00D83764"/>
    <w:rsid w:val="00D90107"/>
    <w:rsid w:val="00DB054C"/>
    <w:rsid w:val="00DC3725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65</cp:revision>
  <cp:lastPrinted>2025-01-11T04:09:00Z</cp:lastPrinted>
  <dcterms:created xsi:type="dcterms:W3CDTF">2024-08-12T00:42:00Z</dcterms:created>
  <dcterms:modified xsi:type="dcterms:W3CDTF">2025-04-02T10:13:00Z</dcterms:modified>
</cp:coreProperties>
</file>