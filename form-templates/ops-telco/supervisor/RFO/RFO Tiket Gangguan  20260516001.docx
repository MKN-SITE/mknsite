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5762C5D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2B1925">
        <w:rPr>
          <w:rFonts w:ascii="Arial" w:eastAsia="Arial" w:hAnsi="Arial" w:cs="Arial"/>
          <w:b/>
          <w:sz w:val="24"/>
          <w:szCs w:val="24"/>
        </w:rPr>
        <w:t>60</w:t>
      </w:r>
      <w:r w:rsidR="00E307A1">
        <w:rPr>
          <w:rFonts w:ascii="Arial" w:eastAsia="Arial" w:hAnsi="Arial" w:cs="Arial"/>
          <w:b/>
          <w:sz w:val="24"/>
          <w:szCs w:val="24"/>
        </w:rPr>
        <w:t>516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1D92BD2C" w:rsidR="00A34624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307A1">
              <w:rPr>
                <w:rFonts w:ascii="Arial" w:eastAsia="Arial" w:hAnsi="Arial" w:cs="Arial"/>
                <w:spacing w:val="1"/>
                <w:sz w:val="24"/>
                <w:szCs w:val="24"/>
              </w:rPr>
              <w:t>16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307A1">
              <w:rPr>
                <w:rFonts w:ascii="Arial" w:eastAsia="Arial" w:hAnsi="Arial" w:cs="Arial"/>
                <w:spacing w:val="1"/>
                <w:sz w:val="24"/>
                <w:szCs w:val="24"/>
              </w:rPr>
              <w:t>Mei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76A95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752E5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3752E5">
              <w:rPr>
                <w:rFonts w:ascii="Arial" w:eastAsia="Arial" w:hAnsi="Arial" w:cs="Arial"/>
                <w:sz w:val="24"/>
                <w:szCs w:val="24"/>
              </w:rPr>
              <w:t>45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7FBEB41D" w:rsidR="00A34624" w:rsidRDefault="00AF1647" w:rsidP="00AF1647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E307A1">
              <w:rPr>
                <w:rFonts w:ascii="Arial" w:eastAsia="Arial" w:hAnsi="Arial" w:cs="Arial"/>
                <w:spacing w:val="1"/>
                <w:sz w:val="24"/>
                <w:szCs w:val="24"/>
              </w:rPr>
              <w:t>16 Mei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752E5">
              <w:rPr>
                <w:rFonts w:ascii="Arial" w:eastAsia="Arial" w:hAnsi="Arial" w:cs="Arial"/>
                <w:sz w:val="24"/>
                <w:szCs w:val="24"/>
              </w:rPr>
              <w:t>11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E76A95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3752E5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613E52A2" w:rsidR="0065342E" w:rsidRDefault="00AF1647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84192">
              <w:rPr>
                <w:rFonts w:ascii="Arial" w:eastAsia="Arial" w:hAnsi="Arial" w:cs="Arial"/>
                <w:spacing w:val="1"/>
                <w:sz w:val="24"/>
                <w:szCs w:val="24"/>
              </w:rPr>
              <w:t>MCB SW Layanan Metro di Jakarta Down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1911F0CC" w:rsidR="0065342E" w:rsidRDefault="00284192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 w:rsidRPr="00E76A9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Metro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Jakarta 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4B15FB69" w:rsidR="00613E4D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284192">
              <w:rPr>
                <w:rFonts w:ascii="Arial" w:eastAsia="Arial" w:hAnsi="Arial" w:cs="Arial"/>
                <w:sz w:val="24"/>
                <w:szCs w:val="24"/>
              </w:rPr>
              <w:t>MCB SW di normalkan kembali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19650D0F" w:rsidR="0065342E" w:rsidRDefault="008B7C92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Layanan </w:t>
            </w:r>
            <w:r w:rsidR="00284192">
              <w:rPr>
                <w:rFonts w:ascii="Arial" w:eastAsia="Arial" w:hAnsi="Arial" w:cs="Arial"/>
                <w:sz w:val="24"/>
                <w:szCs w:val="24"/>
              </w:rPr>
              <w:t>Internet Kembali Normal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B6B661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3788A"/>
    <w:rsid w:val="00050C0C"/>
    <w:rsid w:val="00052F9E"/>
    <w:rsid w:val="00054C5C"/>
    <w:rsid w:val="000624D4"/>
    <w:rsid w:val="000817AA"/>
    <w:rsid w:val="00091547"/>
    <w:rsid w:val="000E14D7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11910"/>
    <w:rsid w:val="0023453B"/>
    <w:rsid w:val="002362B4"/>
    <w:rsid w:val="00243CF9"/>
    <w:rsid w:val="00250540"/>
    <w:rsid w:val="002806B7"/>
    <w:rsid w:val="002808B0"/>
    <w:rsid w:val="00284192"/>
    <w:rsid w:val="002A3C58"/>
    <w:rsid w:val="002B1925"/>
    <w:rsid w:val="002B5207"/>
    <w:rsid w:val="002C7273"/>
    <w:rsid w:val="002D3381"/>
    <w:rsid w:val="003201CD"/>
    <w:rsid w:val="00327DBF"/>
    <w:rsid w:val="003325AA"/>
    <w:rsid w:val="00342E58"/>
    <w:rsid w:val="00351797"/>
    <w:rsid w:val="003752E5"/>
    <w:rsid w:val="00381ED3"/>
    <w:rsid w:val="00384B33"/>
    <w:rsid w:val="00395EB7"/>
    <w:rsid w:val="003B722A"/>
    <w:rsid w:val="003C27E8"/>
    <w:rsid w:val="003D26DA"/>
    <w:rsid w:val="003D3CE1"/>
    <w:rsid w:val="003F5FE2"/>
    <w:rsid w:val="00417218"/>
    <w:rsid w:val="00425245"/>
    <w:rsid w:val="00442C20"/>
    <w:rsid w:val="004513C8"/>
    <w:rsid w:val="00465C6E"/>
    <w:rsid w:val="0047414B"/>
    <w:rsid w:val="00477754"/>
    <w:rsid w:val="004B4DD7"/>
    <w:rsid w:val="00512B0F"/>
    <w:rsid w:val="00524A44"/>
    <w:rsid w:val="00533863"/>
    <w:rsid w:val="0053457C"/>
    <w:rsid w:val="00534C95"/>
    <w:rsid w:val="00556D75"/>
    <w:rsid w:val="00561F09"/>
    <w:rsid w:val="0057399F"/>
    <w:rsid w:val="00596E32"/>
    <w:rsid w:val="005A6C32"/>
    <w:rsid w:val="005C10AC"/>
    <w:rsid w:val="005E459B"/>
    <w:rsid w:val="00600F6D"/>
    <w:rsid w:val="00612FE2"/>
    <w:rsid w:val="00613E4D"/>
    <w:rsid w:val="00615392"/>
    <w:rsid w:val="00621FBB"/>
    <w:rsid w:val="00630416"/>
    <w:rsid w:val="006331BB"/>
    <w:rsid w:val="0065342E"/>
    <w:rsid w:val="0069383F"/>
    <w:rsid w:val="006C33F8"/>
    <w:rsid w:val="006C4028"/>
    <w:rsid w:val="006D13DD"/>
    <w:rsid w:val="006D5D2E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C92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AB78BB"/>
    <w:rsid w:val="00AF1647"/>
    <w:rsid w:val="00B00599"/>
    <w:rsid w:val="00B25B62"/>
    <w:rsid w:val="00B36CDB"/>
    <w:rsid w:val="00B66171"/>
    <w:rsid w:val="00BA2CC3"/>
    <w:rsid w:val="00BA6AEC"/>
    <w:rsid w:val="00BA6CFB"/>
    <w:rsid w:val="00BA7A8D"/>
    <w:rsid w:val="00BC78CA"/>
    <w:rsid w:val="00BF0199"/>
    <w:rsid w:val="00BF49C1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347A"/>
    <w:rsid w:val="00CF7630"/>
    <w:rsid w:val="00CF7ED2"/>
    <w:rsid w:val="00D13887"/>
    <w:rsid w:val="00D336F2"/>
    <w:rsid w:val="00D83764"/>
    <w:rsid w:val="00D85C1B"/>
    <w:rsid w:val="00D90107"/>
    <w:rsid w:val="00DB054C"/>
    <w:rsid w:val="00DC3725"/>
    <w:rsid w:val="00DD7338"/>
    <w:rsid w:val="00DF450C"/>
    <w:rsid w:val="00E04780"/>
    <w:rsid w:val="00E307A1"/>
    <w:rsid w:val="00E51A47"/>
    <w:rsid w:val="00E76A95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</cp:lastModifiedBy>
  <cp:revision>93</cp:revision>
  <cp:lastPrinted>2025-01-11T04:09:00Z</cp:lastPrinted>
  <dcterms:created xsi:type="dcterms:W3CDTF">2024-08-12T00:42:00Z</dcterms:created>
  <dcterms:modified xsi:type="dcterms:W3CDTF">2026-05-18T00:19:00Z</dcterms:modified>
</cp:coreProperties>
</file>