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4CF23" w14:textId="77777777" w:rsidR="00A34624" w:rsidRDefault="0065342E">
      <w:pPr>
        <w:spacing w:before="95"/>
        <w:ind w:left="6991"/>
      </w:pPr>
      <w:r>
        <w:rPr>
          <w:noProof/>
          <w:lang w:val="id-ID" w:eastAsia="id-ID"/>
        </w:rPr>
        <w:drawing>
          <wp:inline distT="0" distB="0" distL="0" distR="0" wp14:anchorId="541A7462" wp14:editId="15EFC472">
            <wp:extent cx="1304925" cy="93345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B3BF8" w14:textId="77777777" w:rsidR="00A34624" w:rsidRDefault="00A34624">
      <w:pPr>
        <w:spacing w:before="6" w:line="180" w:lineRule="exact"/>
        <w:rPr>
          <w:sz w:val="19"/>
          <w:szCs w:val="19"/>
        </w:rPr>
      </w:pPr>
    </w:p>
    <w:p w14:paraId="44087328" w14:textId="77777777" w:rsidR="00A34624" w:rsidRDefault="00A34624">
      <w:pPr>
        <w:spacing w:line="200" w:lineRule="exact"/>
      </w:pPr>
    </w:p>
    <w:p w14:paraId="1336AC1C" w14:textId="77777777" w:rsidR="00A34624" w:rsidRDefault="00A34624">
      <w:pPr>
        <w:spacing w:line="200" w:lineRule="exact"/>
      </w:pPr>
    </w:p>
    <w:p w14:paraId="33757B33" w14:textId="77777777" w:rsidR="00A34624" w:rsidRDefault="00A34624">
      <w:pPr>
        <w:spacing w:line="200" w:lineRule="exact"/>
      </w:pPr>
    </w:p>
    <w:p w14:paraId="3D0422E0" w14:textId="77777777" w:rsidR="00A34624" w:rsidRDefault="0065342E">
      <w:pPr>
        <w:spacing w:before="24" w:line="360" w:lineRule="exact"/>
        <w:ind w:left="2695" w:right="2920" w:firstLine="194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  <w:u w:val="thick" w:color="000000"/>
        </w:rPr>
        <w:t>SURAT</w:t>
      </w:r>
      <w:r>
        <w:rPr>
          <w:rFonts w:ascii="Arial" w:eastAsia="Arial" w:hAnsi="Arial" w:cs="Arial"/>
          <w:b/>
          <w:spacing w:val="-9"/>
          <w:sz w:val="32"/>
          <w:szCs w:val="32"/>
          <w:u w:val="thick" w:color="000000"/>
        </w:rPr>
        <w:t xml:space="preserve"> 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KE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T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ERAN</w:t>
      </w:r>
      <w:r>
        <w:rPr>
          <w:rFonts w:ascii="Arial" w:eastAsia="Arial" w:hAnsi="Arial" w:cs="Arial"/>
          <w:b/>
          <w:spacing w:val="2"/>
          <w:sz w:val="32"/>
          <w:szCs w:val="32"/>
          <w:u w:val="thick" w:color="000000"/>
        </w:rPr>
        <w:t>G</w:t>
      </w:r>
      <w:r>
        <w:rPr>
          <w:rFonts w:ascii="Arial" w:eastAsia="Arial" w:hAnsi="Arial" w:cs="Arial"/>
          <w:b/>
          <w:sz w:val="32"/>
          <w:szCs w:val="32"/>
          <w:u w:val="thick" w:color="000000"/>
        </w:rPr>
        <w:t>AN</w:t>
      </w:r>
      <w:r>
        <w:rPr>
          <w:rFonts w:ascii="Arial" w:eastAsia="Arial" w:hAnsi="Arial" w:cs="Arial"/>
          <w:b/>
          <w:sz w:val="32"/>
          <w:szCs w:val="32"/>
        </w:rPr>
        <w:t xml:space="preserve"> (R</w:t>
      </w:r>
      <w:r>
        <w:rPr>
          <w:rFonts w:ascii="Arial" w:eastAsia="Arial" w:hAnsi="Arial" w:cs="Arial"/>
          <w:b/>
          <w:spacing w:val="1"/>
          <w:sz w:val="32"/>
          <w:szCs w:val="32"/>
        </w:rPr>
        <w:t>F</w:t>
      </w:r>
      <w:r>
        <w:rPr>
          <w:rFonts w:ascii="Arial" w:eastAsia="Arial" w:hAnsi="Arial" w:cs="Arial"/>
          <w:b/>
          <w:spacing w:val="-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)</w:t>
      </w:r>
      <w:r>
        <w:rPr>
          <w:rFonts w:ascii="Arial" w:eastAsia="Arial" w:hAnsi="Arial" w:cs="Arial"/>
          <w:b/>
          <w:spacing w:val="-7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z w:val="32"/>
          <w:szCs w:val="32"/>
        </w:rPr>
        <w:t>Rea</w:t>
      </w:r>
      <w:r>
        <w:rPr>
          <w:rFonts w:ascii="Arial" w:eastAsia="Arial" w:hAnsi="Arial" w:cs="Arial"/>
          <w:b/>
          <w:spacing w:val="2"/>
          <w:sz w:val="32"/>
          <w:szCs w:val="32"/>
        </w:rPr>
        <w:t>s</w:t>
      </w:r>
      <w:r>
        <w:rPr>
          <w:rFonts w:ascii="Arial" w:eastAsia="Arial" w:hAnsi="Arial" w:cs="Arial"/>
          <w:b/>
          <w:sz w:val="32"/>
          <w:szCs w:val="32"/>
        </w:rPr>
        <w:t>on</w:t>
      </w:r>
      <w:r>
        <w:rPr>
          <w:rFonts w:ascii="Arial" w:eastAsia="Arial" w:hAnsi="Arial" w:cs="Arial"/>
          <w:b/>
          <w:spacing w:val="-13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2"/>
          <w:sz w:val="32"/>
          <w:szCs w:val="32"/>
        </w:rPr>
        <w:t>f</w:t>
      </w:r>
      <w:r>
        <w:rPr>
          <w:rFonts w:ascii="Arial" w:eastAsia="Arial" w:hAnsi="Arial" w:cs="Arial"/>
          <w:b/>
          <w:sz w:val="32"/>
          <w:szCs w:val="32"/>
        </w:rPr>
        <w:t>or</w:t>
      </w:r>
      <w:r>
        <w:rPr>
          <w:rFonts w:ascii="Arial" w:eastAsia="Arial" w:hAnsi="Arial" w:cs="Arial"/>
          <w:b/>
          <w:spacing w:val="-4"/>
          <w:sz w:val="32"/>
          <w:szCs w:val="32"/>
        </w:rPr>
        <w:t xml:space="preserve"> </w:t>
      </w:r>
      <w:r>
        <w:rPr>
          <w:rFonts w:ascii="Arial" w:eastAsia="Arial" w:hAnsi="Arial" w:cs="Arial"/>
          <w:b/>
          <w:spacing w:val="1"/>
          <w:sz w:val="32"/>
          <w:szCs w:val="32"/>
        </w:rPr>
        <w:t>O</w:t>
      </w:r>
      <w:r>
        <w:rPr>
          <w:rFonts w:ascii="Arial" w:eastAsia="Arial" w:hAnsi="Arial" w:cs="Arial"/>
          <w:b/>
          <w:sz w:val="32"/>
          <w:szCs w:val="32"/>
        </w:rPr>
        <w:t>u</w:t>
      </w:r>
      <w:r>
        <w:rPr>
          <w:rFonts w:ascii="Arial" w:eastAsia="Arial" w:hAnsi="Arial" w:cs="Arial"/>
          <w:b/>
          <w:spacing w:val="-1"/>
          <w:sz w:val="32"/>
          <w:szCs w:val="32"/>
        </w:rPr>
        <w:t>t</w:t>
      </w:r>
      <w:r>
        <w:rPr>
          <w:rFonts w:ascii="Arial" w:eastAsia="Arial" w:hAnsi="Arial" w:cs="Arial"/>
          <w:b/>
          <w:spacing w:val="2"/>
          <w:sz w:val="32"/>
          <w:szCs w:val="32"/>
        </w:rPr>
        <w:t>a</w:t>
      </w:r>
      <w:r>
        <w:rPr>
          <w:rFonts w:ascii="Arial" w:eastAsia="Arial" w:hAnsi="Arial" w:cs="Arial"/>
          <w:b/>
          <w:sz w:val="32"/>
          <w:szCs w:val="32"/>
        </w:rPr>
        <w:t>ge</w:t>
      </w:r>
    </w:p>
    <w:p w14:paraId="62BAD2ED" w14:textId="77777777" w:rsidR="00A34624" w:rsidRDefault="00A34624">
      <w:pPr>
        <w:spacing w:line="200" w:lineRule="exact"/>
      </w:pPr>
    </w:p>
    <w:p w14:paraId="343AA8FD" w14:textId="77777777" w:rsidR="00A34624" w:rsidRDefault="00A34624">
      <w:pPr>
        <w:spacing w:line="200" w:lineRule="exact"/>
      </w:pPr>
    </w:p>
    <w:p w14:paraId="4971B20C" w14:textId="77777777" w:rsidR="00A34624" w:rsidRDefault="00A34624">
      <w:pPr>
        <w:spacing w:line="200" w:lineRule="exact"/>
      </w:pPr>
    </w:p>
    <w:p w14:paraId="29C862C8" w14:textId="77777777" w:rsidR="00A34624" w:rsidRDefault="00A34624">
      <w:pPr>
        <w:spacing w:before="6" w:line="220" w:lineRule="exact"/>
        <w:rPr>
          <w:sz w:val="22"/>
          <w:szCs w:val="22"/>
        </w:rPr>
      </w:pPr>
    </w:p>
    <w:p w14:paraId="07826621" w14:textId="64E8C9F7" w:rsidR="00A90B2D" w:rsidRDefault="00A90B2D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  <w:r w:rsidRPr="00A90B2D">
        <w:rPr>
          <w:rFonts w:ascii="Arial" w:eastAsia="Arial" w:hAnsi="Arial" w:cs="Arial"/>
          <w:b/>
          <w:sz w:val="24"/>
          <w:szCs w:val="24"/>
        </w:rPr>
        <w:t>Nomor Gangguan : 202</w:t>
      </w:r>
      <w:r w:rsidR="00F9443B">
        <w:rPr>
          <w:rFonts w:ascii="Arial" w:eastAsia="Arial" w:hAnsi="Arial" w:cs="Arial"/>
          <w:b/>
          <w:sz w:val="24"/>
          <w:szCs w:val="24"/>
        </w:rPr>
        <w:t>50</w:t>
      </w:r>
      <w:r w:rsidR="00C653DB">
        <w:rPr>
          <w:rFonts w:ascii="Arial" w:eastAsia="Arial" w:hAnsi="Arial" w:cs="Arial"/>
          <w:b/>
          <w:sz w:val="24"/>
          <w:szCs w:val="24"/>
        </w:rPr>
        <w:t>20</w:t>
      </w:r>
      <w:r w:rsidR="00010CDC">
        <w:rPr>
          <w:rFonts w:ascii="Arial" w:eastAsia="Arial" w:hAnsi="Arial" w:cs="Arial"/>
          <w:b/>
          <w:sz w:val="24"/>
          <w:szCs w:val="24"/>
        </w:rPr>
        <w:t>4</w:t>
      </w:r>
      <w:r w:rsidR="00A304CE">
        <w:rPr>
          <w:rFonts w:ascii="Arial" w:eastAsia="Arial" w:hAnsi="Arial" w:cs="Arial"/>
          <w:b/>
          <w:sz w:val="24"/>
          <w:szCs w:val="24"/>
        </w:rPr>
        <w:t>/00</w:t>
      </w:r>
      <w:r w:rsidR="008D4D54">
        <w:rPr>
          <w:rFonts w:ascii="Arial" w:eastAsia="Arial" w:hAnsi="Arial" w:cs="Arial"/>
          <w:b/>
          <w:sz w:val="24"/>
          <w:szCs w:val="24"/>
        </w:rPr>
        <w:t>1</w:t>
      </w:r>
    </w:p>
    <w:p w14:paraId="3094C0CD" w14:textId="77777777" w:rsidR="0018403A" w:rsidRPr="00A90B2D" w:rsidRDefault="0018403A">
      <w:pPr>
        <w:spacing w:before="29"/>
        <w:ind w:left="101"/>
        <w:rPr>
          <w:rFonts w:ascii="Arial" w:eastAsia="Arial" w:hAnsi="Arial" w:cs="Arial"/>
          <w:b/>
          <w:sz w:val="24"/>
          <w:szCs w:val="24"/>
        </w:rPr>
      </w:pPr>
    </w:p>
    <w:p w14:paraId="55B556E2" w14:textId="77777777" w:rsidR="00A34624" w:rsidRDefault="0065342E" w:rsidP="00A90B2D">
      <w:pPr>
        <w:spacing w:before="29"/>
        <w:ind w:left="101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en</w:t>
      </w:r>
      <w:r>
        <w:rPr>
          <w:rFonts w:ascii="Arial" w:eastAsia="Arial" w:hAnsi="Arial" w:cs="Arial"/>
          <w:sz w:val="24"/>
          <w:szCs w:val="24"/>
        </w:rPr>
        <w:t>jel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j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 w:rsidR="00A90B2D">
        <w:rPr>
          <w:rFonts w:ascii="Arial" w:eastAsia="Arial" w:hAnsi="Arial" w:cs="Arial"/>
          <w:spacing w:val="1"/>
          <w:sz w:val="24"/>
          <w:szCs w:val="24"/>
        </w:rPr>
        <w:t>gangguan</w:t>
      </w:r>
      <w:r w:rsidR="0018403A">
        <w:rPr>
          <w:rFonts w:ascii="Arial" w:eastAsia="Arial" w:hAnsi="Arial" w:cs="Arial"/>
          <w:spacing w:val="1"/>
          <w:sz w:val="24"/>
          <w:szCs w:val="24"/>
        </w:rPr>
        <w:t>.</w:t>
      </w:r>
    </w:p>
    <w:p w14:paraId="28D2F0D9" w14:textId="77777777" w:rsidR="00A34624" w:rsidRDefault="00A34624">
      <w:pPr>
        <w:spacing w:line="200" w:lineRule="exact"/>
      </w:pPr>
    </w:p>
    <w:p w14:paraId="3F6E7904" w14:textId="77777777" w:rsidR="00A34624" w:rsidRDefault="00A34624">
      <w:pPr>
        <w:spacing w:line="200" w:lineRule="exact"/>
      </w:pPr>
    </w:p>
    <w:tbl>
      <w:tblPr>
        <w:tblW w:w="0" w:type="auto"/>
        <w:tblInd w:w="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1"/>
        <w:gridCol w:w="6170"/>
      </w:tblGrid>
      <w:tr w:rsidR="00A34624" w14:paraId="30F2D247" w14:textId="77777777" w:rsidTr="00C77F60">
        <w:trPr>
          <w:trHeight w:hRule="exact" w:val="732"/>
        </w:trPr>
        <w:tc>
          <w:tcPr>
            <w:tcW w:w="3101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0C257389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13CE0386" w14:textId="77777777" w:rsidR="00A34624" w:rsidRDefault="0065342E">
            <w:pPr>
              <w:ind w:left="9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lai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ja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  <w:tc>
          <w:tcPr>
            <w:tcW w:w="6170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169DA5C" w14:textId="77777777" w:rsidR="00A34624" w:rsidRDefault="00A34624">
            <w:pPr>
              <w:spacing w:before="1" w:line="120" w:lineRule="exact"/>
              <w:rPr>
                <w:sz w:val="12"/>
                <w:szCs w:val="12"/>
              </w:rPr>
            </w:pPr>
          </w:p>
          <w:p w14:paraId="34EADB7B" w14:textId="72D6BA16" w:rsidR="00A34624" w:rsidRDefault="0065342E" w:rsidP="004B4DD7">
            <w:pPr>
              <w:ind w:left="96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010CDC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Februari</w:t>
            </w:r>
            <w:r w:rsidR="00BA6AEC">
              <w:rPr>
                <w:rFonts w:ascii="Arial" w:eastAsia="Arial" w:hAnsi="Arial" w:cs="Arial"/>
                <w:sz w:val="24"/>
                <w:szCs w:val="24"/>
              </w:rPr>
              <w:t xml:space="preserve"> 202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>5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12</w:t>
            </w:r>
            <w:r w:rsidR="00C74E71"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20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WI</w:t>
            </w:r>
            <w:r w:rsidR="00596E32">
              <w:rPr>
                <w:rFonts w:ascii="Arial" w:eastAsia="Arial" w:hAnsi="Arial" w:cs="Arial"/>
                <w:sz w:val="24"/>
                <w:szCs w:val="24"/>
              </w:rPr>
              <w:t>TA</w:t>
            </w:r>
            <w:r w:rsidR="00561F0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</w:tr>
      <w:tr w:rsidR="00A34624" w14:paraId="07E0331A" w14:textId="77777777" w:rsidTr="00C77F60">
        <w:trPr>
          <w:trHeight w:hRule="exact" w:val="562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E79CA67" w14:textId="77777777" w:rsidR="00A34624" w:rsidRDefault="0065342E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Akhir kejadian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156BEBD" w14:textId="506ED5B9" w:rsidR="00A34624" w:rsidRDefault="0065342E" w:rsidP="004B4DD7">
            <w:pPr>
              <w:spacing w:before="5" w:line="260" w:lineRule="exact"/>
              <w:ind w:left="215" w:right="487" w:hanging="11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010CDC">
              <w:rPr>
                <w:rFonts w:ascii="Arial" w:eastAsia="Arial" w:hAnsi="Arial" w:cs="Arial"/>
                <w:spacing w:val="1"/>
                <w:sz w:val="24"/>
                <w:szCs w:val="24"/>
              </w:rPr>
              <w:t>4</w:t>
            </w:r>
            <w:r w:rsidR="00FC0979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Februari</w:t>
            </w:r>
            <w:r w:rsidR="00FC0979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F9443B">
              <w:rPr>
                <w:rFonts w:ascii="Arial" w:eastAsia="Arial" w:hAnsi="Arial" w:cs="Arial"/>
                <w:sz w:val="24"/>
                <w:szCs w:val="24"/>
              </w:rPr>
              <w:t xml:space="preserve">2025 </w:t>
            </w:r>
            <w:r w:rsidR="00A71AAE">
              <w:rPr>
                <w:rFonts w:ascii="Arial" w:eastAsia="Arial" w:hAnsi="Arial" w:cs="Arial"/>
                <w:sz w:val="24"/>
                <w:szCs w:val="24"/>
              </w:rPr>
              <w:t>12:45</w:t>
            </w:r>
            <w:r w:rsidR="003201CD">
              <w:rPr>
                <w:rFonts w:ascii="Arial" w:eastAsia="Arial" w:hAnsi="Arial" w:cs="Arial"/>
                <w:sz w:val="24"/>
                <w:szCs w:val="24"/>
              </w:rPr>
              <w:t xml:space="preserve"> WITA</w:t>
            </w:r>
          </w:p>
        </w:tc>
      </w:tr>
      <w:tr w:rsidR="0065342E" w14:paraId="07B5C427" w14:textId="77777777" w:rsidTr="00C77F60">
        <w:trPr>
          <w:trHeight w:hRule="exact" w:val="96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3F152923" w14:textId="77777777" w:rsidR="0065342E" w:rsidRDefault="0065342E" w:rsidP="00ED5998">
            <w:pPr>
              <w:spacing w:line="260" w:lineRule="exact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b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5B17AEB" w14:textId="092E0EC4" w:rsidR="0065342E" w:rsidRDefault="006C33F8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65342E"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645C3A">
              <w:rPr>
                <w:rFonts w:ascii="Arial" w:eastAsia="Arial" w:hAnsi="Arial" w:cs="Arial"/>
                <w:spacing w:val="1"/>
                <w:sz w:val="24"/>
                <w:szCs w:val="24"/>
              </w:rPr>
              <w:t>Radio link factory reset 2x</w:t>
            </w:r>
          </w:p>
          <w:p w14:paraId="5EE4B9B9" w14:textId="61E03B80" w:rsidR="006D13DD" w:rsidRPr="00DB054C" w:rsidRDefault="006D13DD" w:rsidP="0069383F">
            <w:pPr>
              <w:spacing w:before="5" w:line="260" w:lineRule="exact"/>
              <w:ind w:right="487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65342E" w14:paraId="4767394A" w14:textId="77777777" w:rsidTr="00C77F60">
        <w:trPr>
          <w:trHeight w:hRule="exact" w:val="1119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332CCC1" w14:textId="77777777" w:rsidR="0065342E" w:rsidRDefault="0065342E" w:rsidP="00ED5998">
            <w:pPr>
              <w:spacing w:before="93"/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Akib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EE5F7FC" w14:textId="40CBDEFD" w:rsidR="0065342E" w:rsidRDefault="0065342E" w:rsidP="00442C20">
            <w:pPr>
              <w:spacing w:before="93"/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0817AA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Link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>Network Tower 15k – Pama tidak stabil</w:t>
            </w:r>
          </w:p>
        </w:tc>
      </w:tr>
      <w:tr w:rsidR="0065342E" w14:paraId="658699D0" w14:textId="77777777" w:rsidTr="00BF0199">
        <w:trPr>
          <w:trHeight w:hRule="exact" w:val="1033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5E0DB54E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4EF160FA" w14:textId="77777777" w:rsidR="0065342E" w:rsidRDefault="0065342E" w:rsidP="00ED5998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lusi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1D224963" w14:textId="77777777" w:rsidR="0065342E" w:rsidRDefault="0065342E" w:rsidP="00ED5998">
            <w:pPr>
              <w:spacing w:before="7" w:line="100" w:lineRule="exact"/>
              <w:rPr>
                <w:sz w:val="11"/>
                <w:szCs w:val="11"/>
              </w:rPr>
            </w:pPr>
          </w:p>
          <w:p w14:paraId="6DAE244E" w14:textId="7D0ECE13" w:rsidR="00D83764" w:rsidRDefault="0065342E" w:rsidP="00D83764">
            <w:pPr>
              <w:ind w:left="99"/>
              <w:rPr>
                <w:rFonts w:ascii="Arial" w:eastAsia="Arial" w:hAnsi="Arial" w:cs="Arial"/>
                <w:spacing w:val="1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D336F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 w:rsidR="001C647B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Penggantian K</w:t>
            </w:r>
            <w:r w:rsidR="00645C3A">
              <w:rPr>
                <w:rFonts w:ascii="Arial" w:eastAsia="Arial" w:hAnsi="Arial" w:cs="Arial"/>
                <w:spacing w:val="1"/>
                <w:sz w:val="24"/>
                <w:szCs w:val="24"/>
              </w:rPr>
              <w:t>abel LAN</w:t>
            </w:r>
          </w:p>
          <w:p w14:paraId="3575067C" w14:textId="5D789049" w:rsidR="00613E4D" w:rsidRDefault="00613E4D" w:rsidP="00C77F60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</w:p>
        </w:tc>
      </w:tr>
      <w:tr w:rsidR="0065342E" w14:paraId="631B2FFE" w14:textId="77777777" w:rsidTr="0023453B">
        <w:trPr>
          <w:trHeight w:hRule="exact" w:val="898"/>
        </w:trPr>
        <w:tc>
          <w:tcPr>
            <w:tcW w:w="3101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C7A770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416F5C96" w14:textId="77777777" w:rsidR="0065342E" w:rsidRDefault="0065342E">
            <w:pPr>
              <w:ind w:left="101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</w:p>
        </w:tc>
        <w:tc>
          <w:tcPr>
            <w:tcW w:w="6170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3FCBB8" w14:textId="77777777" w:rsidR="0065342E" w:rsidRDefault="0065342E">
            <w:pPr>
              <w:spacing w:before="7" w:line="100" w:lineRule="exact"/>
              <w:rPr>
                <w:sz w:val="11"/>
                <w:szCs w:val="11"/>
              </w:rPr>
            </w:pPr>
          </w:p>
          <w:p w14:paraId="72773AE4" w14:textId="5D7FD5C5" w:rsidR="0065342E" w:rsidRDefault="0065342E" w:rsidP="0018403A">
            <w:pPr>
              <w:ind w:left="99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:</w:t>
            </w:r>
            <w:r w:rsidR="00CF7ED2"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 w:rsidR="00C77F60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 w:rsidR="0023453B">
              <w:rPr>
                <w:rFonts w:ascii="Arial" w:eastAsia="Arial" w:hAnsi="Arial" w:cs="Arial"/>
                <w:spacing w:val="-7"/>
                <w:sz w:val="24"/>
                <w:szCs w:val="24"/>
              </w:rPr>
              <w:t>Normal kembali setelah</w:t>
            </w:r>
            <w:r w:rsidR="003325AA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selesai </w:t>
            </w:r>
            <w:r w:rsidR="001C647B">
              <w:rPr>
                <w:rFonts w:ascii="Arial" w:eastAsia="Arial" w:hAnsi="Arial" w:cs="Arial"/>
                <w:spacing w:val="-7"/>
                <w:sz w:val="24"/>
                <w:szCs w:val="24"/>
              </w:rPr>
              <w:t>penggantian</w:t>
            </w:r>
            <w:r w:rsidR="00481DD7"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LAN</w:t>
            </w:r>
          </w:p>
        </w:tc>
      </w:tr>
    </w:tbl>
    <w:p w14:paraId="250D0428" w14:textId="77777777" w:rsidR="00A34624" w:rsidRDefault="00A34624">
      <w:pPr>
        <w:spacing w:before="6" w:line="160" w:lineRule="exact"/>
        <w:rPr>
          <w:sz w:val="17"/>
          <w:szCs w:val="17"/>
        </w:rPr>
      </w:pPr>
    </w:p>
    <w:p w14:paraId="7F65470C" w14:textId="77777777" w:rsidR="00A34624" w:rsidRDefault="00A34624">
      <w:pPr>
        <w:spacing w:line="200" w:lineRule="exact"/>
      </w:pPr>
    </w:p>
    <w:p w14:paraId="6B63935D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De</w:t>
      </w:r>
      <w:r>
        <w:rPr>
          <w:rFonts w:ascii="Arial" w:eastAsia="Arial" w:hAnsi="Arial" w:cs="Arial"/>
          <w:spacing w:val="2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ik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0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Sur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-1"/>
          <w:sz w:val="24"/>
          <w:szCs w:val="24"/>
        </w:rPr>
        <w:t xml:space="preserve">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te</w:t>
      </w:r>
      <w:r>
        <w:rPr>
          <w:rFonts w:ascii="Arial" w:eastAsia="Arial" w:hAnsi="Arial" w:cs="Arial"/>
          <w:b/>
          <w:spacing w:val="-2"/>
          <w:sz w:val="24"/>
          <w:szCs w:val="24"/>
        </w:rPr>
        <w:t>r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ngan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ini</w:t>
      </w:r>
      <w:r>
        <w:rPr>
          <w:rFonts w:ascii="Arial" w:eastAsia="Arial" w:hAnsi="Arial" w:cs="Arial"/>
          <w:spacing w:val="-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 w:rsidR="00CF7630"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em</w:t>
      </w:r>
      <w:r>
        <w:rPr>
          <w:rFonts w:ascii="Arial" w:eastAsia="Arial" w:hAnsi="Arial" w:cs="Arial"/>
          <w:spacing w:val="1"/>
          <w:sz w:val="24"/>
          <w:szCs w:val="24"/>
        </w:rPr>
        <w:t>og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Ter</w:t>
      </w:r>
      <w:r>
        <w:rPr>
          <w:rFonts w:ascii="Arial" w:eastAsia="Arial" w:hAnsi="Arial" w:cs="Arial"/>
          <w:spacing w:val="-1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3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h</w:t>
      </w:r>
    </w:p>
    <w:p w14:paraId="6619484D" w14:textId="77777777" w:rsidR="00A34624" w:rsidRDefault="00A34624">
      <w:pPr>
        <w:spacing w:before="3" w:line="180" w:lineRule="exact"/>
        <w:rPr>
          <w:sz w:val="19"/>
          <w:szCs w:val="19"/>
        </w:rPr>
      </w:pPr>
    </w:p>
    <w:p w14:paraId="72F79301" w14:textId="77777777" w:rsidR="00A34624" w:rsidRDefault="00A34624">
      <w:pPr>
        <w:spacing w:line="200" w:lineRule="exact"/>
      </w:pPr>
    </w:p>
    <w:p w14:paraId="1ECF6FD2" w14:textId="77777777" w:rsidR="00A34624" w:rsidRDefault="00A34624">
      <w:pPr>
        <w:spacing w:line="200" w:lineRule="exact"/>
      </w:pPr>
    </w:p>
    <w:p w14:paraId="170198D8" w14:textId="77777777" w:rsidR="00A34624" w:rsidRDefault="00A34624">
      <w:pPr>
        <w:spacing w:line="200" w:lineRule="exact"/>
      </w:pPr>
    </w:p>
    <w:p w14:paraId="335149DF" w14:textId="77777777" w:rsidR="00A34624" w:rsidRDefault="0065342E">
      <w:pPr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Hor</w:t>
      </w:r>
      <w:r>
        <w:rPr>
          <w:rFonts w:ascii="Arial" w:eastAsia="Arial" w:hAnsi="Arial" w:cs="Arial"/>
          <w:spacing w:val="1"/>
          <w:sz w:val="24"/>
          <w:szCs w:val="24"/>
        </w:rPr>
        <w:t>ma</w:t>
      </w:r>
      <w:r>
        <w:rPr>
          <w:rFonts w:ascii="Arial" w:eastAsia="Arial" w:hAnsi="Arial" w:cs="Arial"/>
          <w:sz w:val="24"/>
          <w:szCs w:val="24"/>
        </w:rPr>
        <w:t>t</w:t>
      </w:r>
      <w:r>
        <w:rPr>
          <w:rFonts w:ascii="Arial" w:eastAsia="Arial" w:hAnsi="Arial" w:cs="Arial"/>
          <w:spacing w:val="-8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z w:val="24"/>
          <w:szCs w:val="24"/>
        </w:rPr>
        <w:t>i,</w:t>
      </w:r>
    </w:p>
    <w:p w14:paraId="508BBAB7" w14:textId="77777777" w:rsidR="00A34624" w:rsidRDefault="0065342E">
      <w:pPr>
        <w:spacing w:line="260" w:lineRule="exact"/>
        <w:ind w:left="10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position w:val="-1"/>
          <w:sz w:val="24"/>
          <w:szCs w:val="24"/>
        </w:rPr>
        <w:t>P</w:t>
      </w:r>
      <w:r>
        <w:rPr>
          <w:rFonts w:ascii="Arial" w:eastAsia="Arial" w:hAnsi="Arial" w:cs="Arial"/>
          <w:b/>
          <w:spacing w:val="2"/>
          <w:position w:val="-1"/>
          <w:sz w:val="24"/>
          <w:szCs w:val="24"/>
        </w:rPr>
        <w:t>T</w:t>
      </w:r>
      <w:r>
        <w:rPr>
          <w:rFonts w:ascii="Arial" w:eastAsia="Arial" w:hAnsi="Arial" w:cs="Arial"/>
          <w:b/>
          <w:position w:val="-1"/>
          <w:sz w:val="24"/>
          <w:szCs w:val="24"/>
        </w:rPr>
        <w:t>.</w:t>
      </w:r>
      <w:r>
        <w:rPr>
          <w:rFonts w:ascii="Arial" w:eastAsia="Arial" w:hAnsi="Arial" w:cs="Arial"/>
          <w:b/>
          <w:spacing w:val="-2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Multi Kontrol</w:t>
      </w:r>
      <w:r>
        <w:rPr>
          <w:rFonts w:ascii="Arial" w:eastAsia="Arial" w:hAnsi="Arial" w:cs="Arial"/>
          <w:b/>
          <w:spacing w:val="-1"/>
          <w:position w:val="-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position w:val="-1"/>
          <w:sz w:val="24"/>
          <w:szCs w:val="24"/>
        </w:rPr>
        <w:t>Nusantara</w:t>
      </w:r>
    </w:p>
    <w:p w14:paraId="1B86DBFE" w14:textId="77777777" w:rsidR="00A34624" w:rsidRDefault="00A34624">
      <w:pPr>
        <w:spacing w:before="2" w:line="100" w:lineRule="exact"/>
        <w:rPr>
          <w:sz w:val="11"/>
          <w:szCs w:val="11"/>
        </w:rPr>
      </w:pPr>
    </w:p>
    <w:p w14:paraId="1FB26D20" w14:textId="77777777" w:rsidR="00A34624" w:rsidRDefault="00A34624">
      <w:pPr>
        <w:spacing w:line="200" w:lineRule="exact"/>
      </w:pPr>
    </w:p>
    <w:p w14:paraId="1B1133E7" w14:textId="77777777" w:rsidR="00A34624" w:rsidRDefault="00A34624">
      <w:pPr>
        <w:spacing w:line="200" w:lineRule="exact"/>
      </w:pPr>
    </w:p>
    <w:p w14:paraId="7E00DF22" w14:textId="77777777" w:rsidR="00A34624" w:rsidRDefault="00A34624">
      <w:pPr>
        <w:spacing w:line="200" w:lineRule="exact"/>
      </w:pPr>
    </w:p>
    <w:p w14:paraId="027D20BA" w14:textId="77777777" w:rsidR="00A34624" w:rsidRDefault="00A34624">
      <w:pPr>
        <w:spacing w:line="200" w:lineRule="exact"/>
      </w:pPr>
    </w:p>
    <w:p w14:paraId="155D3F56" w14:textId="77777777" w:rsidR="00A34624" w:rsidRDefault="00A34624">
      <w:pPr>
        <w:spacing w:line="200" w:lineRule="exact"/>
      </w:pPr>
    </w:p>
    <w:p w14:paraId="35538FD3" w14:textId="77777777" w:rsidR="00A34624" w:rsidRDefault="00A34624">
      <w:pPr>
        <w:spacing w:line="200" w:lineRule="exact"/>
      </w:pPr>
    </w:p>
    <w:p w14:paraId="61C16A5E" w14:textId="77777777" w:rsidR="00A34624" w:rsidRDefault="0065342E">
      <w:pPr>
        <w:spacing w:before="29"/>
        <w:ind w:left="100"/>
        <w:rPr>
          <w:rFonts w:ascii="Arial" w:eastAsia="Arial" w:hAnsi="Arial" w:cs="Arial"/>
          <w:sz w:val="24"/>
          <w:szCs w:val="24"/>
        </w:rPr>
      </w:pPr>
      <w:r>
        <w:rPr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A501205" wp14:editId="5CD02407">
                <wp:simplePos x="0" y="0"/>
                <wp:positionH relativeFrom="page">
                  <wp:posOffset>911860</wp:posOffset>
                </wp:positionH>
                <wp:positionV relativeFrom="paragraph">
                  <wp:posOffset>523240</wp:posOffset>
                </wp:positionV>
                <wp:extent cx="5883275" cy="0"/>
                <wp:effectExtent l="16510" t="8890" r="15240" b="1016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83275" cy="0"/>
                          <a:chOff x="1436" y="824"/>
                          <a:chExt cx="9265" cy="0"/>
                        </a:xfrm>
                      </wpg:grpSpPr>
                      <wps:wsp>
                        <wps:cNvPr id="3" name="Freeform 3"/>
                        <wps:cNvSpPr>
                          <a:spLocks/>
                        </wps:cNvSpPr>
                        <wps:spPr bwMode="auto">
                          <a:xfrm>
                            <a:off x="1436" y="824"/>
                            <a:ext cx="9265" cy="0"/>
                          </a:xfrm>
                          <a:custGeom>
                            <a:avLst/>
                            <a:gdLst>
                              <a:gd name="T0" fmla="+- 0 1436 1436"/>
                              <a:gd name="T1" fmla="*/ T0 w 9265"/>
                              <a:gd name="T2" fmla="+- 0 10701 1436"/>
                              <a:gd name="T3" fmla="*/ T2 w 926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265">
                                <a:moveTo>
                                  <a:pt x="0" y="0"/>
                                </a:moveTo>
                                <a:lnTo>
                                  <a:pt x="9265" y="0"/>
                                </a:lnTo>
                              </a:path>
                            </a:pathLst>
                          </a:cu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41B861" id="Group 2" o:spid="_x0000_s1026" style="position:absolute;margin-left:71.8pt;margin-top:41.2pt;width:463.25pt;height:0;z-index:-251658240;mso-position-horizontal-relative:page" coordorigin="1436,824" coordsize="9265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">
                <v:shape id="Freeform 3" o:spid="_x0000_s1027" style="position:absolute;left:1436;top:824;width:9265;height:0;visibility:visible;mso-wrap-style:square;v-text-anchor:top" coordsize="92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" path="m,l9265,e" filled="f" strokeweight="1.25pt">
                  <v:path arrowok="t" o:connecttype="custom" o:connectlocs="0,0;9265,0" o:connectangles="0,0"/>
                </v:shape>
                <w10:wrap anchorx="page"/>
              </v:group>
            </w:pict>
          </mc:Fallback>
        </mc:AlternateContent>
      </w:r>
      <w:r>
        <w:rPr>
          <w:rFonts w:ascii="Arial" w:eastAsia="Arial" w:hAnsi="Arial" w:cs="Arial"/>
          <w:sz w:val="24"/>
          <w:szCs w:val="24"/>
        </w:rPr>
        <w:t>Helpdesk</w:t>
      </w:r>
    </w:p>
    <w:sectPr w:rsidR="00A34624">
      <w:type w:val="continuous"/>
      <w:pgSz w:w="11920" w:h="16840"/>
      <w:pgMar w:top="500" w:right="106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24603"/>
    <w:multiLevelType w:val="hybridMultilevel"/>
    <w:tmpl w:val="B3683B58"/>
    <w:lvl w:ilvl="0" w:tplc="E3F60792">
      <w:numFmt w:val="bullet"/>
      <w:lvlText w:val="-"/>
      <w:lvlJc w:val="left"/>
      <w:pPr>
        <w:ind w:left="99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0A470520"/>
    <w:multiLevelType w:val="multilevel"/>
    <w:tmpl w:val="B84CC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18144B8"/>
    <w:multiLevelType w:val="hybridMultilevel"/>
    <w:tmpl w:val="9016FFEE"/>
    <w:lvl w:ilvl="0" w:tplc="D29AF04E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3" w15:restartNumberingAfterBreak="0">
    <w:nsid w:val="1EFA1C96"/>
    <w:multiLevelType w:val="hybridMultilevel"/>
    <w:tmpl w:val="520889E6"/>
    <w:lvl w:ilvl="0" w:tplc="6220E3CA">
      <w:numFmt w:val="bullet"/>
      <w:lvlText w:val="-"/>
      <w:lvlJc w:val="left"/>
      <w:pPr>
        <w:ind w:left="535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2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95" w:hanging="360"/>
      </w:pPr>
      <w:rPr>
        <w:rFonts w:ascii="Wingdings" w:hAnsi="Wingdings" w:hint="default"/>
      </w:rPr>
    </w:lvl>
  </w:abstractNum>
  <w:abstractNum w:abstractNumId="4" w15:restartNumberingAfterBreak="0">
    <w:nsid w:val="2A7A5512"/>
    <w:multiLevelType w:val="hybridMultilevel"/>
    <w:tmpl w:val="2A1E4E74"/>
    <w:lvl w:ilvl="0" w:tplc="98D00ADE">
      <w:numFmt w:val="bullet"/>
      <w:lvlText w:val="-"/>
      <w:lvlJc w:val="left"/>
      <w:pPr>
        <w:ind w:left="63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5" w15:restartNumberingAfterBreak="0">
    <w:nsid w:val="325055BB"/>
    <w:multiLevelType w:val="hybridMultilevel"/>
    <w:tmpl w:val="DE8635B2"/>
    <w:lvl w:ilvl="0" w:tplc="27C4E9D6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6B7B93"/>
    <w:multiLevelType w:val="hybridMultilevel"/>
    <w:tmpl w:val="9D7C28AA"/>
    <w:lvl w:ilvl="0" w:tplc="2F287B96">
      <w:numFmt w:val="bullet"/>
      <w:lvlText w:val="-"/>
      <w:lvlJc w:val="left"/>
      <w:pPr>
        <w:ind w:left="705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7" w15:restartNumberingAfterBreak="0">
    <w:nsid w:val="54CB3CD6"/>
    <w:multiLevelType w:val="hybridMultilevel"/>
    <w:tmpl w:val="5ADAD690"/>
    <w:lvl w:ilvl="0" w:tplc="DC820D8E">
      <w:numFmt w:val="bullet"/>
      <w:lvlText w:val="-"/>
      <w:lvlJc w:val="left"/>
      <w:pPr>
        <w:ind w:left="670" w:hanging="360"/>
      </w:pPr>
      <w:rPr>
        <w:rFonts w:ascii="Arial" w:eastAsia="Arial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39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1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3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5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7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9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1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30" w:hanging="360"/>
      </w:pPr>
      <w:rPr>
        <w:rFonts w:ascii="Wingdings" w:hAnsi="Wingdings" w:hint="default"/>
      </w:rPr>
    </w:lvl>
  </w:abstractNum>
  <w:num w:numId="1" w16cid:durableId="316305537">
    <w:abstractNumId w:val="1"/>
  </w:num>
  <w:num w:numId="2" w16cid:durableId="1835948942">
    <w:abstractNumId w:val="3"/>
  </w:num>
  <w:num w:numId="3" w16cid:durableId="1216619559">
    <w:abstractNumId w:val="5"/>
  </w:num>
  <w:num w:numId="4" w16cid:durableId="1411387248">
    <w:abstractNumId w:val="7"/>
  </w:num>
  <w:num w:numId="5" w16cid:durableId="496919623">
    <w:abstractNumId w:val="4"/>
  </w:num>
  <w:num w:numId="6" w16cid:durableId="1136216441">
    <w:abstractNumId w:val="0"/>
  </w:num>
  <w:num w:numId="7" w16cid:durableId="2048096263">
    <w:abstractNumId w:val="2"/>
  </w:num>
  <w:num w:numId="8" w16cid:durableId="373611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34624"/>
    <w:rsid w:val="00010CDC"/>
    <w:rsid w:val="00050C0C"/>
    <w:rsid w:val="00052F9E"/>
    <w:rsid w:val="000624D4"/>
    <w:rsid w:val="000817AA"/>
    <w:rsid w:val="0015166A"/>
    <w:rsid w:val="00151CF7"/>
    <w:rsid w:val="00171F96"/>
    <w:rsid w:val="00180AF0"/>
    <w:rsid w:val="0018403A"/>
    <w:rsid w:val="001C0882"/>
    <w:rsid w:val="001C0EB3"/>
    <w:rsid w:val="001C647B"/>
    <w:rsid w:val="0023453B"/>
    <w:rsid w:val="00243CF9"/>
    <w:rsid w:val="002B5207"/>
    <w:rsid w:val="002C7273"/>
    <w:rsid w:val="003201CD"/>
    <w:rsid w:val="003325AA"/>
    <w:rsid w:val="00342E58"/>
    <w:rsid w:val="00381ED3"/>
    <w:rsid w:val="00395EB7"/>
    <w:rsid w:val="003B722A"/>
    <w:rsid w:val="003C27E8"/>
    <w:rsid w:val="003D26DA"/>
    <w:rsid w:val="00417218"/>
    <w:rsid w:val="00425245"/>
    <w:rsid w:val="00442C20"/>
    <w:rsid w:val="004513C8"/>
    <w:rsid w:val="00465C6E"/>
    <w:rsid w:val="00477754"/>
    <w:rsid w:val="0048049D"/>
    <w:rsid w:val="00481DD7"/>
    <w:rsid w:val="004B4DD7"/>
    <w:rsid w:val="00512B0F"/>
    <w:rsid w:val="00524A44"/>
    <w:rsid w:val="00533863"/>
    <w:rsid w:val="0053457C"/>
    <w:rsid w:val="00556D75"/>
    <w:rsid w:val="00561F09"/>
    <w:rsid w:val="0057399F"/>
    <w:rsid w:val="00596E32"/>
    <w:rsid w:val="005C10AC"/>
    <w:rsid w:val="005E459B"/>
    <w:rsid w:val="00600F6D"/>
    <w:rsid w:val="00613E4D"/>
    <w:rsid w:val="00630416"/>
    <w:rsid w:val="006331BB"/>
    <w:rsid w:val="00645C3A"/>
    <w:rsid w:val="0065342E"/>
    <w:rsid w:val="0069383F"/>
    <w:rsid w:val="006C33F8"/>
    <w:rsid w:val="006C4028"/>
    <w:rsid w:val="006D13DD"/>
    <w:rsid w:val="006F6AF4"/>
    <w:rsid w:val="00731EC6"/>
    <w:rsid w:val="00752941"/>
    <w:rsid w:val="00752FFD"/>
    <w:rsid w:val="00764EAD"/>
    <w:rsid w:val="007B691A"/>
    <w:rsid w:val="007C48FE"/>
    <w:rsid w:val="00800F41"/>
    <w:rsid w:val="00820AAE"/>
    <w:rsid w:val="008B7E5D"/>
    <w:rsid w:val="008D4D54"/>
    <w:rsid w:val="009077C6"/>
    <w:rsid w:val="00925932"/>
    <w:rsid w:val="0093138E"/>
    <w:rsid w:val="009525F9"/>
    <w:rsid w:val="00996144"/>
    <w:rsid w:val="009C4475"/>
    <w:rsid w:val="00A034CC"/>
    <w:rsid w:val="00A304CE"/>
    <w:rsid w:val="00A34624"/>
    <w:rsid w:val="00A6053B"/>
    <w:rsid w:val="00A713FA"/>
    <w:rsid w:val="00A71AAE"/>
    <w:rsid w:val="00A90B2D"/>
    <w:rsid w:val="00A97FEA"/>
    <w:rsid w:val="00B00599"/>
    <w:rsid w:val="00BA2CC3"/>
    <w:rsid w:val="00BA6AEC"/>
    <w:rsid w:val="00BC78CA"/>
    <w:rsid w:val="00BF0199"/>
    <w:rsid w:val="00C36989"/>
    <w:rsid w:val="00C653DB"/>
    <w:rsid w:val="00C74E71"/>
    <w:rsid w:val="00C77177"/>
    <w:rsid w:val="00C77F60"/>
    <w:rsid w:val="00C871AE"/>
    <w:rsid w:val="00CC5D5F"/>
    <w:rsid w:val="00CE5DA1"/>
    <w:rsid w:val="00CE7BC9"/>
    <w:rsid w:val="00CF7630"/>
    <w:rsid w:val="00CF7ED2"/>
    <w:rsid w:val="00D336F2"/>
    <w:rsid w:val="00D83764"/>
    <w:rsid w:val="00D90107"/>
    <w:rsid w:val="00DB054C"/>
    <w:rsid w:val="00E04780"/>
    <w:rsid w:val="00E51A47"/>
    <w:rsid w:val="00EA21D3"/>
    <w:rsid w:val="00EC638A"/>
    <w:rsid w:val="00ED47E2"/>
    <w:rsid w:val="00EE4C88"/>
    <w:rsid w:val="00EE4F41"/>
    <w:rsid w:val="00F179C8"/>
    <w:rsid w:val="00F9443B"/>
    <w:rsid w:val="00FC0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EBEE6"/>
  <w15:docId w15:val="{03ED3BD9-DE2F-4DEC-A304-DD3444F38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tabs>
        <w:tab w:val="num" w:pos="720"/>
      </w:tabs>
      <w:spacing w:before="240" w:after="60"/>
      <w:ind w:left="720" w:hanging="72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tabs>
        <w:tab w:val="num" w:pos="1440"/>
      </w:tabs>
      <w:spacing w:before="240" w:after="60"/>
      <w:ind w:left="1440" w:hanging="72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tabs>
        <w:tab w:val="num" w:pos="2160"/>
      </w:tabs>
      <w:spacing w:before="240" w:after="60"/>
      <w:ind w:left="2160" w:hanging="72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tabs>
        <w:tab w:val="num" w:pos="2880"/>
      </w:tabs>
      <w:spacing w:before="240" w:after="60"/>
      <w:ind w:left="2880" w:hanging="72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tabs>
        <w:tab w:val="num" w:pos="3600"/>
      </w:tabs>
      <w:spacing w:before="240" w:after="60"/>
      <w:ind w:left="3600" w:hanging="72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tabs>
        <w:tab w:val="num" w:pos="5040"/>
      </w:tabs>
      <w:spacing w:before="240" w:after="60"/>
      <w:ind w:left="5040" w:hanging="72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tabs>
        <w:tab w:val="num" w:pos="5760"/>
      </w:tabs>
      <w:spacing w:before="240" w:after="60"/>
      <w:ind w:left="5760" w:hanging="72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tabs>
        <w:tab w:val="num" w:pos="6480"/>
      </w:tabs>
      <w:spacing w:before="240" w:after="60"/>
      <w:ind w:left="6480" w:hanging="72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96E32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96E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B0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8E054A9-09C5-4653-87CC-8FD03698B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86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AIO-04</dc:creator>
  <cp:lastModifiedBy>Rahmansyah .</cp:lastModifiedBy>
  <cp:revision>56</cp:revision>
  <cp:lastPrinted>2025-01-11T04:09:00Z</cp:lastPrinted>
  <dcterms:created xsi:type="dcterms:W3CDTF">2024-08-12T00:42:00Z</dcterms:created>
  <dcterms:modified xsi:type="dcterms:W3CDTF">2025-02-06T09:12:00Z</dcterms:modified>
</cp:coreProperties>
</file>