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76D4C270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50101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B7E5D">
        <w:rPr>
          <w:rFonts w:ascii="Arial" w:eastAsia="Arial" w:hAnsi="Arial" w:cs="Arial"/>
          <w:b/>
          <w:sz w:val="24"/>
          <w:szCs w:val="24"/>
        </w:rPr>
        <w:t>2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6C89FF78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Januari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B7E5D">
              <w:rPr>
                <w:rFonts w:ascii="Arial" w:eastAsia="Arial" w:hAnsi="Arial" w:cs="Arial"/>
                <w:sz w:val="24"/>
                <w:szCs w:val="24"/>
              </w:rPr>
              <w:t>22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8B7E5D">
              <w:rPr>
                <w:rFonts w:ascii="Arial" w:eastAsia="Arial" w:hAnsi="Arial" w:cs="Arial"/>
                <w:sz w:val="24"/>
                <w:szCs w:val="24"/>
              </w:rPr>
              <w:t>13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1D44350F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1 Januari 2025 </w:t>
            </w:r>
            <w:r w:rsidR="008B7E5D">
              <w:rPr>
                <w:rFonts w:ascii="Arial" w:eastAsia="Arial" w:hAnsi="Arial" w:cs="Arial"/>
                <w:sz w:val="24"/>
                <w:szCs w:val="24"/>
              </w:rPr>
              <w:t>23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8B7E5D">
              <w:rPr>
                <w:rFonts w:ascii="Arial" w:eastAsia="Arial" w:hAnsi="Arial" w:cs="Arial"/>
                <w:sz w:val="24"/>
                <w:szCs w:val="24"/>
              </w:rPr>
              <w:t>59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4CEA80D0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3325AA">
              <w:rPr>
                <w:rFonts w:ascii="Arial" w:eastAsia="Arial" w:hAnsi="Arial" w:cs="Arial"/>
                <w:spacing w:val="1"/>
                <w:sz w:val="24"/>
                <w:szCs w:val="24"/>
              </w:rPr>
              <w:t>DNS Down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65232D6D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7B691A" w:rsidRPr="007B691A">
              <w:rPr>
                <w:rFonts w:ascii="Arial" w:eastAsia="Arial" w:hAnsi="Arial" w:cs="Arial"/>
                <w:spacing w:val="1"/>
                <w:sz w:val="24"/>
                <w:szCs w:val="24"/>
              </w:rPr>
              <w:t>Impact OS router bug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24B478AE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95EB7" w:rsidRPr="00395EB7">
              <w:rPr>
                <w:rFonts w:ascii="Arial" w:eastAsia="Arial" w:hAnsi="Arial" w:cs="Arial"/>
                <w:spacing w:val="1"/>
                <w:sz w:val="24"/>
                <w:szCs w:val="24"/>
              </w:rPr>
              <w:t>patching software DNS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25418F27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upgrade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19AC9C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403A"/>
    <w:rsid w:val="001C0882"/>
    <w:rsid w:val="001C0EB3"/>
    <w:rsid w:val="0023453B"/>
    <w:rsid w:val="00243CF9"/>
    <w:rsid w:val="002B5207"/>
    <w:rsid w:val="002C7273"/>
    <w:rsid w:val="003201CD"/>
    <w:rsid w:val="003325AA"/>
    <w:rsid w:val="00381ED3"/>
    <w:rsid w:val="00395EB7"/>
    <w:rsid w:val="003B722A"/>
    <w:rsid w:val="003D26DA"/>
    <w:rsid w:val="00417218"/>
    <w:rsid w:val="00425245"/>
    <w:rsid w:val="00442C20"/>
    <w:rsid w:val="004513C8"/>
    <w:rsid w:val="00465C6E"/>
    <w:rsid w:val="00477754"/>
    <w:rsid w:val="004B4DD7"/>
    <w:rsid w:val="00533863"/>
    <w:rsid w:val="0053457C"/>
    <w:rsid w:val="00556D75"/>
    <w:rsid w:val="00561F09"/>
    <w:rsid w:val="0057399F"/>
    <w:rsid w:val="00596E32"/>
    <w:rsid w:val="005C10AC"/>
    <w:rsid w:val="005E459B"/>
    <w:rsid w:val="0065342E"/>
    <w:rsid w:val="0069383F"/>
    <w:rsid w:val="006C33F8"/>
    <w:rsid w:val="006C4028"/>
    <w:rsid w:val="006F6AF4"/>
    <w:rsid w:val="00731EC6"/>
    <w:rsid w:val="00752941"/>
    <w:rsid w:val="00764EAD"/>
    <w:rsid w:val="007B691A"/>
    <w:rsid w:val="007C48FE"/>
    <w:rsid w:val="00820AAE"/>
    <w:rsid w:val="008B7E5D"/>
    <w:rsid w:val="009077C6"/>
    <w:rsid w:val="00925932"/>
    <w:rsid w:val="009525F9"/>
    <w:rsid w:val="00996144"/>
    <w:rsid w:val="00A304CE"/>
    <w:rsid w:val="00A34624"/>
    <w:rsid w:val="00A6053B"/>
    <w:rsid w:val="00A713FA"/>
    <w:rsid w:val="00A90B2D"/>
    <w:rsid w:val="00BA2CC3"/>
    <w:rsid w:val="00BA6AEC"/>
    <w:rsid w:val="00C36989"/>
    <w:rsid w:val="00C77177"/>
    <w:rsid w:val="00C77F60"/>
    <w:rsid w:val="00CC5D5F"/>
    <w:rsid w:val="00CE5DA1"/>
    <w:rsid w:val="00CF7630"/>
    <w:rsid w:val="00D90107"/>
    <w:rsid w:val="00DB054C"/>
    <w:rsid w:val="00E04780"/>
    <w:rsid w:val="00ED47E2"/>
    <w:rsid w:val="00EE4C88"/>
    <w:rsid w:val="00EE4F41"/>
    <w:rsid w:val="00F179C8"/>
    <w:rsid w:val="00F9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27</cp:revision>
  <cp:lastPrinted>2024-11-19T09:40:00Z</cp:lastPrinted>
  <dcterms:created xsi:type="dcterms:W3CDTF">2024-08-12T00:42:00Z</dcterms:created>
  <dcterms:modified xsi:type="dcterms:W3CDTF">2025-01-03T09:48:00Z</dcterms:modified>
</cp:coreProperties>
</file>