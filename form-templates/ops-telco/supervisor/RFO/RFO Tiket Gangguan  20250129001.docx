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3857052F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F9443B">
        <w:rPr>
          <w:rFonts w:ascii="Arial" w:eastAsia="Arial" w:hAnsi="Arial" w:cs="Arial"/>
          <w:b/>
          <w:sz w:val="24"/>
          <w:szCs w:val="24"/>
        </w:rPr>
        <w:t>50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  <w:r w:rsidR="00171F96">
        <w:rPr>
          <w:rFonts w:ascii="Arial" w:eastAsia="Arial" w:hAnsi="Arial" w:cs="Arial"/>
          <w:b/>
          <w:sz w:val="24"/>
          <w:szCs w:val="24"/>
        </w:rPr>
        <w:t>29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27FE3A23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25FC4">
              <w:rPr>
                <w:rFonts w:ascii="Arial" w:eastAsia="Arial" w:hAnsi="Arial" w:cs="Arial"/>
                <w:spacing w:val="1"/>
                <w:sz w:val="24"/>
                <w:szCs w:val="24"/>
              </w:rPr>
              <w:t>29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Januari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3C27E8">
              <w:rPr>
                <w:rFonts w:ascii="Arial" w:eastAsia="Arial" w:hAnsi="Arial" w:cs="Arial"/>
                <w:sz w:val="24"/>
                <w:szCs w:val="24"/>
              </w:rPr>
              <w:t>09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3C27E8">
              <w:rPr>
                <w:rFonts w:ascii="Arial" w:eastAsia="Arial" w:hAnsi="Arial" w:cs="Arial"/>
                <w:sz w:val="24"/>
                <w:szCs w:val="24"/>
              </w:rPr>
              <w:t>55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3EA36B5C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25FC4">
              <w:rPr>
                <w:rFonts w:ascii="Arial" w:eastAsia="Arial" w:hAnsi="Arial" w:cs="Arial"/>
                <w:spacing w:val="1"/>
                <w:sz w:val="24"/>
                <w:szCs w:val="24"/>
              </w:rPr>
              <w:t>29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 xml:space="preserve"> Januari 2025 </w:t>
            </w:r>
            <w:r w:rsidR="00EA21D3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CF7ED2">
              <w:rPr>
                <w:rFonts w:ascii="Arial" w:eastAsia="Arial" w:hAnsi="Arial" w:cs="Arial"/>
                <w:sz w:val="24"/>
                <w:szCs w:val="24"/>
              </w:rPr>
              <w:t>4</w:t>
            </w:r>
            <w:r w:rsidR="00EA21D3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CF7ED2">
              <w:rPr>
                <w:rFonts w:ascii="Arial" w:eastAsia="Arial" w:hAnsi="Arial" w:cs="Arial"/>
                <w:sz w:val="24"/>
                <w:szCs w:val="24"/>
              </w:rPr>
              <w:t>43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E4B9B9" w14:textId="56D34C64" w:rsidR="0065342E" w:rsidRPr="00DB054C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CF7ED2">
              <w:rPr>
                <w:rFonts w:ascii="Arial" w:eastAsia="Arial" w:hAnsi="Arial" w:cs="Arial"/>
                <w:spacing w:val="1"/>
                <w:sz w:val="24"/>
                <w:szCs w:val="24"/>
              </w:rPr>
              <w:t>Perangkat Link PTP Factory Reset</w:t>
            </w: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2A05520A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817A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Link </w:t>
            </w:r>
            <w:r w:rsidR="00CF7ED2">
              <w:rPr>
                <w:rFonts w:ascii="Arial" w:eastAsia="Arial" w:hAnsi="Arial" w:cs="Arial"/>
                <w:spacing w:val="1"/>
                <w:sz w:val="24"/>
                <w:szCs w:val="24"/>
              </w:rPr>
              <w:t>PTP Tower 15K – PAMA Down</w:t>
            </w:r>
          </w:p>
        </w:tc>
      </w:tr>
      <w:tr w:rsidR="0065342E" w14:paraId="658699D0" w14:textId="77777777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3575067C" w14:textId="7341D46B" w:rsidR="00CF7630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817A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Konfigurasi ulang </w:t>
            </w:r>
            <w:r w:rsidR="00CF7ED2">
              <w:rPr>
                <w:rFonts w:ascii="Arial" w:eastAsia="Arial" w:hAnsi="Arial" w:cs="Arial"/>
                <w:spacing w:val="1"/>
                <w:sz w:val="24"/>
                <w:szCs w:val="24"/>
              </w:rPr>
              <w:t>PTP Wireless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522C5832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CF7ED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Normal kembali setelah</w:t>
            </w:r>
            <w:r w:rsidR="003325A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selesai </w:t>
            </w:r>
            <w:r w:rsidR="000817AA">
              <w:rPr>
                <w:rFonts w:ascii="Arial" w:eastAsia="Arial" w:hAnsi="Arial" w:cs="Arial"/>
                <w:spacing w:val="-7"/>
                <w:sz w:val="24"/>
                <w:szCs w:val="24"/>
              </w:rPr>
              <w:t>Konfigurasi ulang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4758E6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0624D4"/>
    <w:rsid w:val="000817AA"/>
    <w:rsid w:val="00151CF7"/>
    <w:rsid w:val="00171F96"/>
    <w:rsid w:val="00180AF0"/>
    <w:rsid w:val="0018403A"/>
    <w:rsid w:val="001C0882"/>
    <w:rsid w:val="001C0EB3"/>
    <w:rsid w:val="0023453B"/>
    <w:rsid w:val="00243CF9"/>
    <w:rsid w:val="002B5207"/>
    <w:rsid w:val="002C7273"/>
    <w:rsid w:val="003201CD"/>
    <w:rsid w:val="003325AA"/>
    <w:rsid w:val="00342E58"/>
    <w:rsid w:val="00381ED3"/>
    <w:rsid w:val="00395EB7"/>
    <w:rsid w:val="003B722A"/>
    <w:rsid w:val="003C27E8"/>
    <w:rsid w:val="003D26DA"/>
    <w:rsid w:val="00417218"/>
    <w:rsid w:val="00425245"/>
    <w:rsid w:val="00442C20"/>
    <w:rsid w:val="004513C8"/>
    <w:rsid w:val="00465C6E"/>
    <w:rsid w:val="00477754"/>
    <w:rsid w:val="004B4DD7"/>
    <w:rsid w:val="00512B0F"/>
    <w:rsid w:val="00533863"/>
    <w:rsid w:val="0053457C"/>
    <w:rsid w:val="00556D75"/>
    <w:rsid w:val="00561F09"/>
    <w:rsid w:val="0057399F"/>
    <w:rsid w:val="00596E32"/>
    <w:rsid w:val="005C10AC"/>
    <w:rsid w:val="005E459B"/>
    <w:rsid w:val="00600F6D"/>
    <w:rsid w:val="0065342E"/>
    <w:rsid w:val="0069383F"/>
    <w:rsid w:val="006C33F8"/>
    <w:rsid w:val="006C4028"/>
    <w:rsid w:val="006F6AF4"/>
    <w:rsid w:val="00731EC6"/>
    <w:rsid w:val="00752941"/>
    <w:rsid w:val="00752FFD"/>
    <w:rsid w:val="00764EAD"/>
    <w:rsid w:val="00794605"/>
    <w:rsid w:val="007B691A"/>
    <w:rsid w:val="007C48FE"/>
    <w:rsid w:val="00800F41"/>
    <w:rsid w:val="00820AAE"/>
    <w:rsid w:val="008B7E5D"/>
    <w:rsid w:val="008D4D54"/>
    <w:rsid w:val="009077C6"/>
    <w:rsid w:val="00925932"/>
    <w:rsid w:val="009525F9"/>
    <w:rsid w:val="00996144"/>
    <w:rsid w:val="00A034CC"/>
    <w:rsid w:val="00A304CE"/>
    <w:rsid w:val="00A34624"/>
    <w:rsid w:val="00A6053B"/>
    <w:rsid w:val="00A713FA"/>
    <w:rsid w:val="00A90B2D"/>
    <w:rsid w:val="00B00599"/>
    <w:rsid w:val="00BA2CC3"/>
    <w:rsid w:val="00BA6AEC"/>
    <w:rsid w:val="00C25FC4"/>
    <w:rsid w:val="00C36989"/>
    <w:rsid w:val="00C74E71"/>
    <w:rsid w:val="00C77177"/>
    <w:rsid w:val="00C77F60"/>
    <w:rsid w:val="00C871AE"/>
    <w:rsid w:val="00CC5D5F"/>
    <w:rsid w:val="00CE5DA1"/>
    <w:rsid w:val="00CF7630"/>
    <w:rsid w:val="00CF7ED2"/>
    <w:rsid w:val="00D90107"/>
    <w:rsid w:val="00DB054C"/>
    <w:rsid w:val="00E04780"/>
    <w:rsid w:val="00EA21D3"/>
    <w:rsid w:val="00EC638A"/>
    <w:rsid w:val="00ED47E2"/>
    <w:rsid w:val="00EE4C88"/>
    <w:rsid w:val="00EE4F41"/>
    <w:rsid w:val="00F179C8"/>
    <w:rsid w:val="00F9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 .</cp:lastModifiedBy>
  <cp:revision>40</cp:revision>
  <cp:lastPrinted>2025-01-11T04:09:00Z</cp:lastPrinted>
  <dcterms:created xsi:type="dcterms:W3CDTF">2024-08-12T00:42:00Z</dcterms:created>
  <dcterms:modified xsi:type="dcterms:W3CDTF">2025-01-30T08:43:00Z</dcterms:modified>
</cp:coreProperties>
</file>