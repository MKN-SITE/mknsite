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1193C8D9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  <w:r w:rsidR="00171F96">
        <w:rPr>
          <w:rFonts w:ascii="Arial" w:eastAsia="Arial" w:hAnsi="Arial" w:cs="Arial"/>
          <w:b/>
          <w:sz w:val="24"/>
          <w:szCs w:val="24"/>
        </w:rPr>
        <w:t>2</w:t>
      </w:r>
      <w:r w:rsidR="00DE6403">
        <w:rPr>
          <w:rFonts w:ascii="Arial" w:eastAsia="Arial" w:hAnsi="Arial" w:cs="Arial"/>
          <w:b/>
          <w:sz w:val="24"/>
          <w:szCs w:val="24"/>
        </w:rPr>
        <w:t>4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2CFA8844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E7BC9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="00DE6403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93138E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DE6403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E6403">
              <w:rPr>
                <w:rFonts w:ascii="Arial" w:eastAsia="Arial" w:hAnsi="Arial" w:cs="Arial"/>
                <w:sz w:val="24"/>
                <w:szCs w:val="24"/>
              </w:rPr>
              <w:t>12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70E09795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E7BC9"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 w:rsidR="00DE6403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 Januari 2025 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DE6403"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E6403">
              <w:rPr>
                <w:rFonts w:ascii="Arial" w:eastAsia="Arial" w:hAnsi="Arial" w:cs="Arial"/>
                <w:sz w:val="24"/>
                <w:szCs w:val="24"/>
              </w:rPr>
              <w:t>35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19E2B456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FF7DF6">
              <w:rPr>
                <w:rFonts w:ascii="Arial" w:eastAsia="Arial" w:hAnsi="Arial" w:cs="Arial"/>
                <w:spacing w:val="1"/>
                <w:sz w:val="24"/>
                <w:szCs w:val="24"/>
              </w:rPr>
              <w:t>Intermitten Signal Link backbone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56FB7F34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43A6E">
              <w:rPr>
                <w:rFonts w:ascii="Arial" w:eastAsia="Arial" w:hAnsi="Arial" w:cs="Arial"/>
                <w:spacing w:val="1"/>
                <w:sz w:val="24"/>
                <w:szCs w:val="24"/>
              </w:rPr>
              <w:t>Link backbone Tower PTH – 15K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6DAE244E" w14:textId="775D6ECA" w:rsidR="00243A6E" w:rsidRDefault="0065342E" w:rsidP="00243A6E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243A6E">
              <w:rPr>
                <w:rFonts w:ascii="Arial" w:eastAsia="Arial" w:hAnsi="Arial" w:cs="Arial"/>
                <w:spacing w:val="1"/>
                <w:sz w:val="24"/>
                <w:szCs w:val="24"/>
              </w:rPr>
              <w:t>Re-route koneksi link backbone</w:t>
            </w:r>
          </w:p>
          <w:p w14:paraId="3575067C" w14:textId="094BC988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22CFD898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243A6E">
              <w:rPr>
                <w:rFonts w:ascii="Arial" w:eastAsia="Arial" w:hAnsi="Arial" w:cs="Arial"/>
                <w:spacing w:val="-7"/>
                <w:sz w:val="24"/>
                <w:szCs w:val="24"/>
              </w:rPr>
              <w:t>re-route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01C7F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0817AA"/>
    <w:rsid w:val="0015166A"/>
    <w:rsid w:val="00151CF7"/>
    <w:rsid w:val="00171F96"/>
    <w:rsid w:val="00180AF0"/>
    <w:rsid w:val="0018403A"/>
    <w:rsid w:val="001C0882"/>
    <w:rsid w:val="001C0EB3"/>
    <w:rsid w:val="0023453B"/>
    <w:rsid w:val="00243A6E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B4DD7"/>
    <w:rsid w:val="004C12C0"/>
    <w:rsid w:val="00512B0F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5342E"/>
    <w:rsid w:val="0069383F"/>
    <w:rsid w:val="006C33F8"/>
    <w:rsid w:val="006C4028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3138E"/>
    <w:rsid w:val="009525F9"/>
    <w:rsid w:val="00996144"/>
    <w:rsid w:val="00A034CC"/>
    <w:rsid w:val="00A304CE"/>
    <w:rsid w:val="00A34624"/>
    <w:rsid w:val="00A6053B"/>
    <w:rsid w:val="00A713FA"/>
    <w:rsid w:val="00A90B2D"/>
    <w:rsid w:val="00A97FEA"/>
    <w:rsid w:val="00B00599"/>
    <w:rsid w:val="00BA2CC3"/>
    <w:rsid w:val="00BA6AEC"/>
    <w:rsid w:val="00BC78CA"/>
    <w:rsid w:val="00BF0199"/>
    <w:rsid w:val="00C36989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90107"/>
    <w:rsid w:val="00DB054C"/>
    <w:rsid w:val="00DE6403"/>
    <w:rsid w:val="00E04780"/>
    <w:rsid w:val="00EA21D3"/>
    <w:rsid w:val="00EC638A"/>
    <w:rsid w:val="00ED47E2"/>
    <w:rsid w:val="00EE4C88"/>
    <w:rsid w:val="00EE4F41"/>
    <w:rsid w:val="00F179C8"/>
    <w:rsid w:val="00F9443B"/>
    <w:rsid w:val="00FF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46</cp:revision>
  <cp:lastPrinted>2025-01-11T04:09:00Z</cp:lastPrinted>
  <dcterms:created xsi:type="dcterms:W3CDTF">2024-08-12T00:42:00Z</dcterms:created>
  <dcterms:modified xsi:type="dcterms:W3CDTF">2025-01-30T08:54:00Z</dcterms:modified>
</cp:coreProperties>
</file>